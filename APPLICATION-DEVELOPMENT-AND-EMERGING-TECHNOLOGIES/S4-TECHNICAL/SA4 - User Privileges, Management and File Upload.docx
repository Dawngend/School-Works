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2DCD8" w14:textId="2C271E47" w:rsidR="00513F34" w:rsidRDefault="00513F34" w:rsidP="00FB190D">
      <w:pPr>
        <w:jc w:val="center"/>
        <w:rPr>
          <w:rFonts w:ascii="Arial Narrow" w:hAnsi="Arial Narrow"/>
        </w:rPr>
      </w:pPr>
    </w:p>
    <w:p w14:paraId="5276670F" w14:textId="5876CD1A" w:rsidR="00AF4030" w:rsidRDefault="003B59A6" w:rsidP="00AF4030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>COLLEGE</w:t>
      </w:r>
      <w:r w:rsidR="00FB190D">
        <w:rPr>
          <w:rFonts w:ascii="Arial Narrow" w:hAnsi="Arial Narrow"/>
        </w:rPr>
        <w:t xml:space="preserve"> OF COMPUTER STUDIES</w:t>
      </w:r>
    </w:p>
    <w:p w14:paraId="4703B5F7" w14:textId="205FB327" w:rsidR="00177BFF" w:rsidRPr="00AF4030" w:rsidRDefault="00FB190D" w:rsidP="00AF4030">
      <w:pPr>
        <w:jc w:val="center"/>
        <w:rPr>
          <w:rFonts w:ascii="Arial Narrow" w:hAnsi="Arial Narrow"/>
        </w:rPr>
      </w:pPr>
      <w:r>
        <w:rPr>
          <w:rFonts w:ascii="Arial Narrow" w:hAnsi="Arial Narrow"/>
          <w:sz w:val="28"/>
          <w:szCs w:val="28"/>
        </w:rPr>
        <w:tab/>
      </w:r>
    </w:p>
    <w:p w14:paraId="4ECF5B03" w14:textId="77777777" w:rsidR="00177BFF" w:rsidRPr="00AE59B0" w:rsidRDefault="00177BFF" w:rsidP="00FB190D">
      <w:pPr>
        <w:rPr>
          <w:rFonts w:ascii="Arial Narrow" w:hAnsi="Arial Narrow"/>
        </w:rPr>
      </w:pPr>
    </w:p>
    <w:p w14:paraId="03E365AC" w14:textId="678B01A9" w:rsidR="00177BFF" w:rsidRPr="002B55A0" w:rsidRDefault="00177BFF">
      <w:pPr>
        <w:jc w:val="center"/>
        <w:rPr>
          <w:rFonts w:ascii="Arial Narrow" w:hAnsi="Arial Narrow"/>
          <w:b/>
          <w:sz w:val="56"/>
          <w:szCs w:val="40"/>
        </w:rPr>
      </w:pPr>
    </w:p>
    <w:p w14:paraId="45C03A52" w14:textId="61D065E7" w:rsidR="00177BFF" w:rsidRPr="002B55A0" w:rsidRDefault="00495653">
      <w:pPr>
        <w:jc w:val="center"/>
        <w:rPr>
          <w:rFonts w:ascii="Arial Narrow" w:hAnsi="Arial Narrow"/>
          <w:b/>
          <w:sz w:val="40"/>
        </w:rPr>
      </w:pPr>
      <w:r w:rsidRPr="00495653">
        <w:rPr>
          <w:rFonts w:ascii="Arial Narrow" w:hAnsi="Arial Narrow"/>
          <w:b/>
          <w:sz w:val="56"/>
          <w:szCs w:val="40"/>
        </w:rPr>
        <w:t>(Applications Development and Emerging Technologies)</w:t>
      </w:r>
    </w:p>
    <w:p w14:paraId="7A8A3686" w14:textId="77777777" w:rsidR="00177BFF" w:rsidRPr="00AE59B0" w:rsidRDefault="00177BFF">
      <w:pPr>
        <w:jc w:val="center"/>
        <w:rPr>
          <w:rFonts w:ascii="Arial Narrow" w:hAnsi="Arial Narrow"/>
        </w:rPr>
      </w:pPr>
    </w:p>
    <w:p w14:paraId="235AB19C" w14:textId="77777777" w:rsidR="00177BFF" w:rsidRPr="00AE59B0" w:rsidRDefault="00177BFF">
      <w:pPr>
        <w:jc w:val="center"/>
        <w:rPr>
          <w:rFonts w:ascii="Arial Narrow" w:hAnsi="Arial Narrow"/>
        </w:rPr>
      </w:pPr>
    </w:p>
    <w:p w14:paraId="695C7C1F" w14:textId="77777777" w:rsidR="00177BFF" w:rsidRPr="00AE59B0" w:rsidRDefault="00177BFF">
      <w:pPr>
        <w:jc w:val="center"/>
        <w:rPr>
          <w:rFonts w:ascii="Arial Narrow" w:hAnsi="Arial Narrow"/>
        </w:rPr>
      </w:pPr>
    </w:p>
    <w:p w14:paraId="1C1291EC" w14:textId="77777777" w:rsidR="00177BFF" w:rsidRPr="00AE59B0" w:rsidRDefault="00177BFF">
      <w:pPr>
        <w:jc w:val="center"/>
        <w:rPr>
          <w:rFonts w:ascii="Arial Narrow" w:hAnsi="Arial Narrow"/>
        </w:rPr>
      </w:pPr>
    </w:p>
    <w:p w14:paraId="0F74CA5A" w14:textId="36377684" w:rsidR="00177BFF" w:rsidRPr="00AE59B0" w:rsidRDefault="00495653" w:rsidP="00495653">
      <w:pPr>
        <w:jc w:val="center"/>
        <w:rPr>
          <w:rFonts w:ascii="Arial Narrow" w:hAnsi="Arial Narrow"/>
          <w:b/>
          <w:sz w:val="40"/>
          <w:szCs w:val="40"/>
        </w:rPr>
      </w:pPr>
      <w:r w:rsidRPr="00495653">
        <w:rPr>
          <w:rFonts w:ascii="Arial Narrow" w:hAnsi="Arial Narrow"/>
          <w:b/>
          <w:sz w:val="40"/>
          <w:szCs w:val="40"/>
        </w:rPr>
        <w:t xml:space="preserve">TECHNICAL-SUMMATIVE ASSESSMENT  </w:t>
      </w:r>
      <w:r w:rsidR="00177BFF" w:rsidRPr="00AE59B0">
        <w:rPr>
          <w:rFonts w:ascii="Arial Narrow" w:hAnsi="Arial Narrow"/>
          <w:b/>
          <w:sz w:val="40"/>
          <w:szCs w:val="40"/>
        </w:rPr>
        <w:t xml:space="preserve"> </w:t>
      </w:r>
    </w:p>
    <w:p w14:paraId="0E839A57" w14:textId="1084803C" w:rsidR="00177BFF" w:rsidRPr="00AE59B0" w:rsidRDefault="002861BE">
      <w:pPr>
        <w:jc w:val="center"/>
        <w:rPr>
          <w:rFonts w:ascii="Arial Narrow" w:hAnsi="Arial Narrow"/>
          <w:b/>
          <w:sz w:val="144"/>
          <w:szCs w:val="144"/>
        </w:rPr>
      </w:pPr>
      <w:r w:rsidRPr="00AE59B0">
        <w:rPr>
          <w:rFonts w:ascii="Arial Narrow" w:hAnsi="Arial Narrow"/>
          <w:b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00589EB" wp14:editId="3F88A8F4">
                <wp:simplePos x="0" y="0"/>
                <wp:positionH relativeFrom="column">
                  <wp:posOffset>2143125</wp:posOffset>
                </wp:positionH>
                <wp:positionV relativeFrom="paragraph">
                  <wp:posOffset>972185</wp:posOffset>
                </wp:positionV>
                <wp:extent cx="1619250" cy="0"/>
                <wp:effectExtent l="0" t="0" r="0" b="0"/>
                <wp:wrapNone/>
                <wp:docPr id="10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7FA8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6" o:spid="_x0000_s1026" type="#_x0000_t32" style="position:absolute;margin-left:168.75pt;margin-top:76.55pt;width:127.5pt;height:0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" strokeweight="1.5pt"/>
            </w:pict>
          </mc:Fallback>
        </mc:AlternateContent>
      </w:r>
      <w:r w:rsidRPr="00AE59B0">
        <w:rPr>
          <w:rFonts w:ascii="Arial Narrow" w:hAnsi="Arial Narrow"/>
          <w:b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8C67566" wp14:editId="7092C54F">
                <wp:simplePos x="0" y="0"/>
                <wp:positionH relativeFrom="column">
                  <wp:posOffset>2143125</wp:posOffset>
                </wp:positionH>
                <wp:positionV relativeFrom="paragraph">
                  <wp:posOffset>10160</wp:posOffset>
                </wp:positionV>
                <wp:extent cx="1619250" cy="0"/>
                <wp:effectExtent l="0" t="0" r="0" b="0"/>
                <wp:wrapNone/>
                <wp:docPr id="9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B467C1" id="AutoShape 25" o:spid="_x0000_s1026" type="#_x0000_t32" style="position:absolute;margin-left:168.75pt;margin-top:.8pt;width:127.5pt;height:0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" strokeweight="1.5pt"/>
            </w:pict>
          </mc:Fallback>
        </mc:AlternateContent>
      </w:r>
      <w:r w:rsidR="00DA6A23">
        <w:rPr>
          <w:rFonts w:ascii="Arial Narrow" w:hAnsi="Arial Narrow"/>
          <w:b/>
          <w:noProof/>
          <w:sz w:val="144"/>
          <w:szCs w:val="144"/>
        </w:rPr>
        <w:t>4</w:t>
      </w:r>
    </w:p>
    <w:p w14:paraId="69C4C58F" w14:textId="77777777" w:rsidR="00177BFF" w:rsidRPr="00AE59B0" w:rsidRDefault="00177BFF">
      <w:pPr>
        <w:jc w:val="center"/>
        <w:rPr>
          <w:rFonts w:ascii="Arial Narrow" w:hAnsi="Arial Narrow"/>
          <w:sz w:val="40"/>
          <w:szCs w:val="40"/>
        </w:rPr>
      </w:pPr>
    </w:p>
    <w:p w14:paraId="3CDBE381" w14:textId="77777777" w:rsidR="00177BFF" w:rsidRPr="00AE59B0" w:rsidRDefault="00177BFF">
      <w:pPr>
        <w:jc w:val="center"/>
        <w:rPr>
          <w:rFonts w:ascii="Arial Narrow" w:hAnsi="Arial Narrow"/>
          <w:sz w:val="40"/>
          <w:szCs w:val="40"/>
        </w:rPr>
      </w:pPr>
    </w:p>
    <w:p w14:paraId="5AB39C8F" w14:textId="59A66CA4" w:rsidR="00177BFF" w:rsidRPr="00AE59B0" w:rsidRDefault="00495653">
      <w:pPr>
        <w:jc w:val="center"/>
        <w:rPr>
          <w:rFonts w:ascii="Arial Narrow" w:hAnsi="Arial Narrow"/>
          <w:b/>
          <w:sz w:val="40"/>
          <w:szCs w:val="40"/>
        </w:rPr>
      </w:pPr>
      <w:r w:rsidRPr="00495653">
        <w:rPr>
          <w:rFonts w:ascii="Arial Narrow" w:hAnsi="Arial Narrow"/>
          <w:b/>
          <w:sz w:val="40"/>
          <w:szCs w:val="40"/>
        </w:rPr>
        <w:t>USER PRIVILEGES, MANAGEMENT AND FILE UPLOAD</w:t>
      </w:r>
    </w:p>
    <w:p w14:paraId="378A0BD7" w14:textId="77777777" w:rsidR="00177BFF" w:rsidRPr="00AE59B0" w:rsidRDefault="00177BFF">
      <w:pPr>
        <w:jc w:val="center"/>
        <w:rPr>
          <w:rFonts w:ascii="Arial Narrow" w:hAnsi="Arial Narrow"/>
          <w:sz w:val="40"/>
          <w:szCs w:val="4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81"/>
        <w:gridCol w:w="6069"/>
      </w:tblGrid>
      <w:tr w:rsidR="000C35CC" w:rsidRPr="00AE59B0" w14:paraId="16F8AA10" w14:textId="77777777" w:rsidTr="000C5DC6">
        <w:tc>
          <w:tcPr>
            <w:tcW w:w="3281" w:type="dxa"/>
            <w:shd w:val="clear" w:color="auto" w:fill="auto"/>
            <w:vAlign w:val="center"/>
          </w:tcPr>
          <w:p w14:paraId="45F5148A" w14:textId="0BE4728D" w:rsidR="000C35CC" w:rsidRPr="002B55A0" w:rsidRDefault="008971AD" w:rsidP="00765D95">
            <w:pPr>
              <w:rPr>
                <w:rFonts w:ascii="Arial Narrow" w:hAnsi="Arial Narrow"/>
                <w:b/>
                <w:sz w:val="32"/>
                <w:szCs w:val="40"/>
              </w:rPr>
            </w:pPr>
            <w:r>
              <w:rPr>
                <w:rFonts w:ascii="Arial Narrow" w:hAnsi="Arial Narrow"/>
                <w:b/>
                <w:sz w:val="32"/>
                <w:szCs w:val="40"/>
              </w:rPr>
              <w:t>Student Name</w:t>
            </w:r>
            <w:r w:rsidR="004A561D">
              <w:rPr>
                <w:rFonts w:ascii="Arial Narrow" w:hAnsi="Arial Narrow"/>
                <w:b/>
                <w:sz w:val="32"/>
                <w:szCs w:val="40"/>
              </w:rPr>
              <w:t xml:space="preserve"> / </w:t>
            </w:r>
            <w:r w:rsidR="000C35CC">
              <w:rPr>
                <w:rFonts w:ascii="Arial Narrow" w:hAnsi="Arial Narrow"/>
                <w:b/>
                <w:sz w:val="32"/>
                <w:szCs w:val="40"/>
              </w:rPr>
              <w:t>Group Name:</w:t>
            </w:r>
          </w:p>
        </w:tc>
        <w:tc>
          <w:tcPr>
            <w:tcW w:w="6069" w:type="dxa"/>
            <w:shd w:val="clear" w:color="auto" w:fill="auto"/>
            <w:vAlign w:val="center"/>
          </w:tcPr>
          <w:p w14:paraId="6621DF60" w14:textId="77777777" w:rsidR="000C35CC" w:rsidRPr="002B55A0" w:rsidRDefault="000C35CC" w:rsidP="00765D95">
            <w:pPr>
              <w:rPr>
                <w:rFonts w:ascii="Arial Narrow" w:hAnsi="Arial Narrow"/>
                <w:sz w:val="32"/>
                <w:szCs w:val="40"/>
              </w:rPr>
            </w:pPr>
          </w:p>
          <w:p w14:paraId="3C835FA2" w14:textId="77777777" w:rsidR="000C35CC" w:rsidRPr="002B55A0" w:rsidRDefault="000C35CC" w:rsidP="00765D95">
            <w:pPr>
              <w:rPr>
                <w:rFonts w:ascii="Arial Narrow" w:hAnsi="Arial Narrow"/>
                <w:sz w:val="32"/>
                <w:szCs w:val="40"/>
              </w:rPr>
            </w:pPr>
          </w:p>
        </w:tc>
      </w:tr>
      <w:tr w:rsidR="000C35CC" w:rsidRPr="00AE59B0" w14:paraId="0B728799" w14:textId="77777777" w:rsidTr="000C5DC6">
        <w:tc>
          <w:tcPr>
            <w:tcW w:w="3281" w:type="dxa"/>
            <w:shd w:val="clear" w:color="auto" w:fill="auto"/>
            <w:vAlign w:val="center"/>
          </w:tcPr>
          <w:p w14:paraId="5CA0E3FA" w14:textId="1A4DB432" w:rsidR="000C35CC" w:rsidRPr="002B55A0" w:rsidRDefault="000C35CC" w:rsidP="00765D95">
            <w:pPr>
              <w:rPr>
                <w:rFonts w:ascii="Arial Narrow" w:hAnsi="Arial Narrow"/>
                <w:b/>
                <w:sz w:val="32"/>
                <w:szCs w:val="40"/>
              </w:rPr>
            </w:pPr>
            <w:r>
              <w:rPr>
                <w:rFonts w:ascii="Arial Narrow" w:hAnsi="Arial Narrow"/>
                <w:b/>
                <w:sz w:val="32"/>
                <w:szCs w:val="40"/>
              </w:rPr>
              <w:t>Members</w:t>
            </w:r>
            <w:r w:rsidR="004A561D">
              <w:rPr>
                <w:rFonts w:ascii="Arial Narrow" w:hAnsi="Arial Narrow"/>
                <w:b/>
                <w:sz w:val="32"/>
                <w:szCs w:val="40"/>
              </w:rPr>
              <w:t xml:space="preserve"> (if Group)</w:t>
            </w:r>
            <w:r>
              <w:rPr>
                <w:rFonts w:ascii="Arial Narrow" w:hAnsi="Arial Narrow"/>
                <w:b/>
                <w:sz w:val="32"/>
                <w:szCs w:val="40"/>
              </w:rPr>
              <w:t>:</w:t>
            </w:r>
          </w:p>
        </w:tc>
        <w:tc>
          <w:tcPr>
            <w:tcW w:w="6069" w:type="dxa"/>
            <w:shd w:val="clear" w:color="auto" w:fill="auto"/>
            <w:vAlign w:val="center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914"/>
              <w:gridCol w:w="2915"/>
            </w:tblGrid>
            <w:tr w:rsidR="000C35CC" w14:paraId="0535AB92" w14:textId="77777777" w:rsidTr="00765D95">
              <w:tc>
                <w:tcPr>
                  <w:tcW w:w="2914" w:type="dxa"/>
                </w:tcPr>
                <w:p w14:paraId="2356E88E" w14:textId="77777777" w:rsidR="000C35CC" w:rsidRPr="006C53A9" w:rsidRDefault="000C35CC" w:rsidP="00765D95">
                  <w:pPr>
                    <w:jc w:val="center"/>
                    <w:rPr>
                      <w:rFonts w:ascii="Arial Narrow" w:hAnsi="Arial Narrow"/>
                      <w:b/>
                      <w:sz w:val="32"/>
                      <w:szCs w:val="40"/>
                    </w:rPr>
                  </w:pPr>
                  <w:r>
                    <w:rPr>
                      <w:rFonts w:ascii="Arial Narrow" w:hAnsi="Arial Narrow"/>
                      <w:b/>
                      <w:sz w:val="32"/>
                      <w:szCs w:val="40"/>
                    </w:rPr>
                    <w:t>Name</w:t>
                  </w:r>
                </w:p>
              </w:tc>
              <w:tc>
                <w:tcPr>
                  <w:tcW w:w="2915" w:type="dxa"/>
                </w:tcPr>
                <w:p w14:paraId="5824574B" w14:textId="77777777" w:rsidR="000C35CC" w:rsidRPr="006C53A9" w:rsidRDefault="000C35CC" w:rsidP="00765D95">
                  <w:pPr>
                    <w:jc w:val="center"/>
                    <w:rPr>
                      <w:rFonts w:ascii="Arial Narrow" w:hAnsi="Arial Narrow"/>
                      <w:b/>
                      <w:sz w:val="32"/>
                      <w:szCs w:val="40"/>
                    </w:rPr>
                  </w:pPr>
                  <w:r>
                    <w:rPr>
                      <w:rFonts w:ascii="Arial Narrow" w:hAnsi="Arial Narrow"/>
                      <w:b/>
                      <w:sz w:val="32"/>
                      <w:szCs w:val="40"/>
                    </w:rPr>
                    <w:t>Role</w:t>
                  </w:r>
                </w:p>
              </w:tc>
            </w:tr>
            <w:tr w:rsidR="000C35CC" w14:paraId="148DA48B" w14:textId="77777777" w:rsidTr="00765D95">
              <w:tc>
                <w:tcPr>
                  <w:tcW w:w="2914" w:type="dxa"/>
                </w:tcPr>
                <w:p w14:paraId="7703B2EA" w14:textId="77777777" w:rsidR="000C35CC" w:rsidRDefault="000C35CC" w:rsidP="00765D95">
                  <w:pPr>
                    <w:rPr>
                      <w:rFonts w:ascii="Arial Narrow" w:hAnsi="Arial Narrow"/>
                      <w:sz w:val="32"/>
                      <w:szCs w:val="40"/>
                    </w:rPr>
                  </w:pPr>
                </w:p>
              </w:tc>
              <w:tc>
                <w:tcPr>
                  <w:tcW w:w="2915" w:type="dxa"/>
                </w:tcPr>
                <w:p w14:paraId="63F3A1A8" w14:textId="77777777" w:rsidR="000C35CC" w:rsidRDefault="000C35CC" w:rsidP="00765D95">
                  <w:pPr>
                    <w:rPr>
                      <w:rFonts w:ascii="Arial Narrow" w:hAnsi="Arial Narrow"/>
                      <w:sz w:val="32"/>
                      <w:szCs w:val="40"/>
                    </w:rPr>
                  </w:pPr>
                </w:p>
              </w:tc>
            </w:tr>
            <w:tr w:rsidR="000C35CC" w14:paraId="0EBC9F5D" w14:textId="77777777" w:rsidTr="00765D95">
              <w:tc>
                <w:tcPr>
                  <w:tcW w:w="2914" w:type="dxa"/>
                </w:tcPr>
                <w:p w14:paraId="18EE1B4D" w14:textId="77777777" w:rsidR="000C35CC" w:rsidRDefault="000C35CC" w:rsidP="00765D95">
                  <w:pPr>
                    <w:rPr>
                      <w:rFonts w:ascii="Arial Narrow" w:hAnsi="Arial Narrow"/>
                      <w:sz w:val="32"/>
                      <w:szCs w:val="40"/>
                    </w:rPr>
                  </w:pPr>
                </w:p>
              </w:tc>
              <w:tc>
                <w:tcPr>
                  <w:tcW w:w="2915" w:type="dxa"/>
                </w:tcPr>
                <w:p w14:paraId="019A124C" w14:textId="77777777" w:rsidR="000C35CC" w:rsidRDefault="000C35CC" w:rsidP="00765D95">
                  <w:pPr>
                    <w:rPr>
                      <w:rFonts w:ascii="Arial Narrow" w:hAnsi="Arial Narrow"/>
                      <w:sz w:val="32"/>
                      <w:szCs w:val="40"/>
                    </w:rPr>
                  </w:pPr>
                </w:p>
              </w:tc>
            </w:tr>
            <w:tr w:rsidR="000C35CC" w14:paraId="00B5988E" w14:textId="77777777" w:rsidTr="00765D95">
              <w:tc>
                <w:tcPr>
                  <w:tcW w:w="2914" w:type="dxa"/>
                </w:tcPr>
                <w:p w14:paraId="753A7DA3" w14:textId="77777777" w:rsidR="000C35CC" w:rsidRDefault="000C35CC" w:rsidP="00765D95">
                  <w:pPr>
                    <w:rPr>
                      <w:rFonts w:ascii="Arial Narrow" w:hAnsi="Arial Narrow"/>
                      <w:sz w:val="32"/>
                      <w:szCs w:val="40"/>
                    </w:rPr>
                  </w:pPr>
                </w:p>
              </w:tc>
              <w:tc>
                <w:tcPr>
                  <w:tcW w:w="2915" w:type="dxa"/>
                </w:tcPr>
                <w:p w14:paraId="5FF2CD29" w14:textId="77777777" w:rsidR="000C35CC" w:rsidRDefault="000C35CC" w:rsidP="00765D95">
                  <w:pPr>
                    <w:rPr>
                      <w:rFonts w:ascii="Arial Narrow" w:hAnsi="Arial Narrow"/>
                      <w:sz w:val="32"/>
                      <w:szCs w:val="40"/>
                    </w:rPr>
                  </w:pPr>
                </w:p>
              </w:tc>
            </w:tr>
          </w:tbl>
          <w:p w14:paraId="51AA4053" w14:textId="77777777" w:rsidR="000C35CC" w:rsidRPr="002B55A0" w:rsidRDefault="000C35CC" w:rsidP="00765D95">
            <w:pPr>
              <w:rPr>
                <w:rFonts w:ascii="Arial Narrow" w:hAnsi="Arial Narrow"/>
                <w:sz w:val="32"/>
                <w:szCs w:val="40"/>
              </w:rPr>
            </w:pPr>
          </w:p>
        </w:tc>
      </w:tr>
      <w:tr w:rsidR="000C35CC" w:rsidRPr="00AE59B0" w14:paraId="419D2C48" w14:textId="77777777" w:rsidTr="000C5DC6">
        <w:tc>
          <w:tcPr>
            <w:tcW w:w="3281" w:type="dxa"/>
            <w:shd w:val="clear" w:color="auto" w:fill="auto"/>
            <w:vAlign w:val="center"/>
          </w:tcPr>
          <w:p w14:paraId="43C8B68C" w14:textId="77777777" w:rsidR="000C35CC" w:rsidRPr="002B55A0" w:rsidRDefault="000C35CC" w:rsidP="00765D95">
            <w:pPr>
              <w:rPr>
                <w:rFonts w:ascii="Arial Narrow" w:hAnsi="Arial Narrow"/>
                <w:b/>
                <w:sz w:val="32"/>
                <w:szCs w:val="40"/>
              </w:rPr>
            </w:pPr>
            <w:r w:rsidRPr="002B55A0">
              <w:rPr>
                <w:rFonts w:ascii="Arial Narrow" w:hAnsi="Arial Narrow"/>
                <w:b/>
                <w:sz w:val="32"/>
                <w:szCs w:val="40"/>
              </w:rPr>
              <w:t>Section:</w:t>
            </w:r>
          </w:p>
        </w:tc>
        <w:tc>
          <w:tcPr>
            <w:tcW w:w="6069" w:type="dxa"/>
            <w:shd w:val="clear" w:color="auto" w:fill="auto"/>
            <w:vAlign w:val="center"/>
          </w:tcPr>
          <w:p w14:paraId="060FFB05" w14:textId="77777777" w:rsidR="000C35CC" w:rsidRPr="002B55A0" w:rsidRDefault="000C35CC" w:rsidP="00765D95">
            <w:pPr>
              <w:rPr>
                <w:rFonts w:ascii="Arial Narrow" w:hAnsi="Arial Narrow"/>
                <w:sz w:val="32"/>
                <w:szCs w:val="40"/>
              </w:rPr>
            </w:pPr>
          </w:p>
          <w:p w14:paraId="2E1DA058" w14:textId="77777777" w:rsidR="000C35CC" w:rsidRPr="002B55A0" w:rsidRDefault="000C35CC" w:rsidP="00765D95">
            <w:pPr>
              <w:rPr>
                <w:rFonts w:ascii="Arial Narrow" w:hAnsi="Arial Narrow"/>
                <w:sz w:val="32"/>
                <w:szCs w:val="40"/>
              </w:rPr>
            </w:pPr>
          </w:p>
        </w:tc>
      </w:tr>
      <w:tr w:rsidR="000C35CC" w:rsidRPr="00AE59B0" w14:paraId="51917CDF" w14:textId="77777777" w:rsidTr="000C5DC6">
        <w:tc>
          <w:tcPr>
            <w:tcW w:w="3281" w:type="dxa"/>
            <w:shd w:val="clear" w:color="auto" w:fill="auto"/>
            <w:vAlign w:val="center"/>
          </w:tcPr>
          <w:p w14:paraId="45B8979A" w14:textId="77777777" w:rsidR="000C35CC" w:rsidRPr="002B55A0" w:rsidRDefault="000C35CC" w:rsidP="00765D95">
            <w:pPr>
              <w:rPr>
                <w:rFonts w:ascii="Arial Narrow" w:hAnsi="Arial Narrow"/>
                <w:b/>
                <w:sz w:val="32"/>
                <w:szCs w:val="40"/>
              </w:rPr>
            </w:pPr>
            <w:r w:rsidRPr="002B55A0">
              <w:rPr>
                <w:rFonts w:ascii="Arial Narrow" w:hAnsi="Arial Narrow"/>
                <w:b/>
                <w:sz w:val="32"/>
                <w:szCs w:val="40"/>
              </w:rPr>
              <w:t>Professor:</w:t>
            </w:r>
          </w:p>
        </w:tc>
        <w:tc>
          <w:tcPr>
            <w:tcW w:w="6069" w:type="dxa"/>
            <w:shd w:val="clear" w:color="auto" w:fill="auto"/>
            <w:vAlign w:val="center"/>
          </w:tcPr>
          <w:p w14:paraId="559CD9CB" w14:textId="77777777" w:rsidR="000C35CC" w:rsidRPr="002B55A0" w:rsidRDefault="000C35CC" w:rsidP="00765D95">
            <w:pPr>
              <w:rPr>
                <w:rFonts w:ascii="Arial Narrow" w:hAnsi="Arial Narrow"/>
                <w:sz w:val="32"/>
                <w:szCs w:val="40"/>
              </w:rPr>
            </w:pPr>
          </w:p>
          <w:p w14:paraId="7D5C1B55" w14:textId="77777777" w:rsidR="000C35CC" w:rsidRPr="002B55A0" w:rsidRDefault="000C35CC" w:rsidP="00765D95">
            <w:pPr>
              <w:rPr>
                <w:rFonts w:ascii="Arial Narrow" w:hAnsi="Arial Narrow"/>
                <w:sz w:val="32"/>
                <w:szCs w:val="40"/>
              </w:rPr>
            </w:pPr>
          </w:p>
        </w:tc>
      </w:tr>
    </w:tbl>
    <w:p w14:paraId="55704D8E" w14:textId="4451ABB2" w:rsidR="000C35CC" w:rsidRDefault="000C35CC" w:rsidP="000C35CC">
      <w:pPr>
        <w:suppressAutoHyphens/>
        <w:ind w:left="360"/>
        <w:jc w:val="both"/>
        <w:rPr>
          <w:rFonts w:ascii="Arial Narrow" w:hAnsi="Arial Narrow"/>
          <w:b/>
          <w:lang w:eastAsia="ar-SA"/>
        </w:rPr>
      </w:pPr>
    </w:p>
    <w:p w14:paraId="0C34B0D2" w14:textId="0ABCE44C" w:rsidR="00B5111A" w:rsidRDefault="00B5111A" w:rsidP="000C35CC">
      <w:pPr>
        <w:suppressAutoHyphens/>
        <w:ind w:left="360"/>
        <w:jc w:val="both"/>
        <w:rPr>
          <w:rFonts w:ascii="Arial Narrow" w:hAnsi="Arial Narrow"/>
          <w:b/>
          <w:lang w:eastAsia="ar-SA"/>
        </w:rPr>
      </w:pPr>
    </w:p>
    <w:p w14:paraId="0B8EF0DC" w14:textId="05BAD2B6" w:rsidR="00495653" w:rsidRDefault="00495653" w:rsidP="000C35CC">
      <w:pPr>
        <w:suppressAutoHyphens/>
        <w:ind w:left="360"/>
        <w:jc w:val="both"/>
        <w:rPr>
          <w:rFonts w:ascii="Arial Narrow" w:hAnsi="Arial Narrow"/>
          <w:b/>
          <w:lang w:eastAsia="ar-SA"/>
        </w:rPr>
      </w:pPr>
    </w:p>
    <w:p w14:paraId="6B3238BA" w14:textId="77777777" w:rsidR="00495653" w:rsidRDefault="00495653" w:rsidP="000C35CC">
      <w:pPr>
        <w:suppressAutoHyphens/>
        <w:ind w:left="360"/>
        <w:jc w:val="both"/>
        <w:rPr>
          <w:rFonts w:ascii="Arial Narrow" w:hAnsi="Arial Narrow"/>
          <w:b/>
          <w:lang w:eastAsia="ar-SA"/>
        </w:rPr>
      </w:pPr>
    </w:p>
    <w:p w14:paraId="37E5FA0B" w14:textId="5C31DE18" w:rsidR="00D04365" w:rsidRPr="00E8572A" w:rsidRDefault="00D04365" w:rsidP="00E8572A">
      <w:pPr>
        <w:numPr>
          <w:ilvl w:val="0"/>
          <w:numId w:val="2"/>
        </w:numPr>
        <w:tabs>
          <w:tab w:val="left" w:pos="360"/>
        </w:tabs>
        <w:suppressAutoHyphens/>
        <w:spacing w:line="360" w:lineRule="auto"/>
        <w:jc w:val="both"/>
        <w:rPr>
          <w:rFonts w:ascii="Arial Narrow" w:hAnsi="Arial Narrow"/>
          <w:bCs/>
          <w:lang w:eastAsia="ar-SA"/>
        </w:rPr>
      </w:pPr>
      <w:r>
        <w:rPr>
          <w:rFonts w:ascii="Arial Narrow" w:hAnsi="Arial Narrow"/>
          <w:b/>
          <w:lang w:eastAsia="ar-SA"/>
        </w:rPr>
        <w:lastRenderedPageBreak/>
        <w:t>PROGRAM OUTCOME</w:t>
      </w:r>
      <w:r w:rsidR="00E8572A">
        <w:rPr>
          <w:rFonts w:ascii="Arial Narrow" w:hAnsi="Arial Narrow"/>
          <w:b/>
          <w:lang w:eastAsia="ar-SA"/>
        </w:rPr>
        <w:t>/</w:t>
      </w:r>
      <w:r>
        <w:rPr>
          <w:rFonts w:ascii="Arial Narrow" w:hAnsi="Arial Narrow"/>
          <w:b/>
          <w:lang w:eastAsia="ar-SA"/>
        </w:rPr>
        <w:t>S</w:t>
      </w:r>
      <w:r w:rsidR="00FA5D69">
        <w:rPr>
          <w:rFonts w:ascii="Arial Narrow" w:hAnsi="Arial Narrow"/>
          <w:b/>
          <w:lang w:eastAsia="ar-SA"/>
        </w:rPr>
        <w:t xml:space="preserve"> (PO)</w:t>
      </w:r>
      <w:r w:rsidR="00FB190D">
        <w:rPr>
          <w:rFonts w:ascii="Arial Narrow" w:hAnsi="Arial Narrow"/>
          <w:b/>
          <w:lang w:eastAsia="ar-SA"/>
        </w:rPr>
        <w:t xml:space="preserve"> ADDRESSED BY THE LABORATORY EXERCISE</w:t>
      </w:r>
    </w:p>
    <w:p w14:paraId="4C04E758" w14:textId="3367344B" w:rsidR="00293BD7" w:rsidRPr="00F709C7" w:rsidRDefault="00F709C7" w:rsidP="00F709C7">
      <w:pPr>
        <w:pStyle w:val="ListParagraph"/>
        <w:numPr>
          <w:ilvl w:val="0"/>
          <w:numId w:val="10"/>
        </w:numPr>
        <w:suppressAutoHyphens/>
        <w:spacing w:line="360" w:lineRule="auto"/>
        <w:ind w:left="720"/>
        <w:jc w:val="both"/>
        <w:rPr>
          <w:rFonts w:ascii="Arial Narrow" w:hAnsi="Arial Narrow"/>
          <w:bCs/>
          <w:lang w:eastAsia="ar-SA"/>
        </w:rPr>
      </w:pPr>
      <w:r w:rsidRPr="00F709C7">
        <w:rPr>
          <w:rFonts w:ascii="Arial Narrow" w:hAnsi="Arial Narrow"/>
          <w:bCs/>
          <w:lang w:eastAsia="ar-SA"/>
        </w:rPr>
        <w:t>Design, implement and evaluate computer-based systems or applications to meet desired needs and requirements.</w:t>
      </w:r>
    </w:p>
    <w:p w14:paraId="19CC6A78" w14:textId="310B3721" w:rsidR="00D04365" w:rsidRDefault="00D04365" w:rsidP="00E26699">
      <w:pPr>
        <w:numPr>
          <w:ilvl w:val="0"/>
          <w:numId w:val="2"/>
        </w:numPr>
        <w:tabs>
          <w:tab w:val="left" w:pos="360"/>
        </w:tabs>
        <w:suppressAutoHyphens/>
        <w:spacing w:line="360" w:lineRule="auto"/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  <w:t>COURSE LEARNING OUTCOME</w:t>
      </w:r>
      <w:r w:rsidR="00E8572A">
        <w:rPr>
          <w:rFonts w:ascii="Arial Narrow" w:hAnsi="Arial Narrow"/>
          <w:b/>
          <w:lang w:eastAsia="ar-SA"/>
        </w:rPr>
        <w:t>/S</w:t>
      </w:r>
      <w:r w:rsidR="00FA5D69">
        <w:rPr>
          <w:rFonts w:ascii="Arial Narrow" w:hAnsi="Arial Narrow"/>
          <w:b/>
          <w:lang w:eastAsia="ar-SA"/>
        </w:rPr>
        <w:t xml:space="preserve"> (CLO)</w:t>
      </w:r>
      <w:r>
        <w:rPr>
          <w:rFonts w:ascii="Arial Narrow" w:hAnsi="Arial Narrow"/>
          <w:b/>
          <w:lang w:eastAsia="ar-SA"/>
        </w:rPr>
        <w:t xml:space="preserve"> </w:t>
      </w:r>
      <w:r w:rsidR="00FB190D">
        <w:rPr>
          <w:rFonts w:ascii="Arial Narrow" w:hAnsi="Arial Narrow"/>
          <w:b/>
          <w:lang w:eastAsia="ar-SA"/>
        </w:rPr>
        <w:t>ADDRESSED BY THE LABORATORY EXERCISE</w:t>
      </w:r>
    </w:p>
    <w:p w14:paraId="7B46D93E" w14:textId="330BC534" w:rsidR="00293BD7" w:rsidRPr="000E1FF2" w:rsidRDefault="000E1FF2" w:rsidP="000E1FF2">
      <w:pPr>
        <w:pStyle w:val="ListParagraph"/>
        <w:numPr>
          <w:ilvl w:val="0"/>
          <w:numId w:val="10"/>
        </w:numPr>
        <w:suppressAutoHyphens/>
        <w:spacing w:line="360" w:lineRule="auto"/>
        <w:ind w:left="720" w:hanging="270"/>
        <w:jc w:val="both"/>
        <w:rPr>
          <w:rFonts w:ascii="Arial Narrow" w:hAnsi="Arial Narrow"/>
          <w:bCs/>
          <w:lang w:eastAsia="ar-SA"/>
        </w:rPr>
      </w:pPr>
      <w:r w:rsidRPr="000E1FF2">
        <w:rPr>
          <w:rFonts w:ascii="Arial Narrow" w:hAnsi="Arial Narrow"/>
          <w:bCs/>
          <w:lang w:eastAsia="ar-SA"/>
        </w:rPr>
        <w:t>Understand and apply best practices and standards in the development of website.</w:t>
      </w:r>
    </w:p>
    <w:p w14:paraId="2C7AE6F0" w14:textId="4C471496" w:rsidR="00FA5D69" w:rsidRPr="00FB190D" w:rsidRDefault="00FA5D69" w:rsidP="00FA5D69">
      <w:pPr>
        <w:pStyle w:val="ListParagraph"/>
        <w:numPr>
          <w:ilvl w:val="0"/>
          <w:numId w:val="2"/>
        </w:numPr>
        <w:suppressAutoHyphens/>
        <w:spacing w:line="360" w:lineRule="auto"/>
        <w:jc w:val="both"/>
        <w:rPr>
          <w:rFonts w:ascii="Arial Narrow" w:hAnsi="Arial Narrow"/>
          <w:bCs/>
          <w:sz w:val="24"/>
          <w:szCs w:val="24"/>
          <w:lang w:eastAsia="ar-SA"/>
        </w:rPr>
      </w:pPr>
      <w:r w:rsidRPr="00FB190D">
        <w:rPr>
          <w:rFonts w:ascii="Arial Narrow" w:hAnsi="Arial Narrow"/>
          <w:bCs/>
          <w:sz w:val="24"/>
          <w:szCs w:val="24"/>
          <w:lang w:eastAsia="ar-SA"/>
        </w:rPr>
        <w:t xml:space="preserve"> </w:t>
      </w:r>
      <w:r w:rsidRPr="00FB190D">
        <w:rPr>
          <w:rFonts w:ascii="Arial Narrow" w:hAnsi="Arial Narrow"/>
          <w:b/>
          <w:sz w:val="24"/>
          <w:szCs w:val="24"/>
          <w:lang w:eastAsia="ar-SA"/>
        </w:rPr>
        <w:t>INTENDED LEARNING OUTCOME/S (ILO)</w:t>
      </w:r>
      <w:r w:rsidR="00FB190D">
        <w:rPr>
          <w:rFonts w:ascii="Arial Narrow" w:hAnsi="Arial Narrow"/>
          <w:b/>
          <w:sz w:val="24"/>
          <w:szCs w:val="24"/>
          <w:lang w:eastAsia="ar-SA"/>
        </w:rPr>
        <w:t xml:space="preserve"> OF THE LABORATORY EXERCISE</w:t>
      </w:r>
    </w:p>
    <w:p w14:paraId="794FA195" w14:textId="77777777" w:rsidR="00293BD7" w:rsidRPr="00293BD7" w:rsidRDefault="00293BD7" w:rsidP="00293BD7">
      <w:pPr>
        <w:pStyle w:val="ListParagraph"/>
        <w:spacing w:line="360" w:lineRule="auto"/>
        <w:ind w:left="360" w:firstLine="360"/>
        <w:jc w:val="both"/>
        <w:rPr>
          <w:rFonts w:ascii="Arial Narrow" w:hAnsi="Arial Narrow"/>
          <w:lang w:eastAsia="ar-SA"/>
        </w:rPr>
      </w:pPr>
      <w:r w:rsidRPr="00293BD7">
        <w:rPr>
          <w:rFonts w:ascii="Arial Narrow" w:hAnsi="Arial Narrow"/>
          <w:lang w:eastAsia="ar-SA"/>
        </w:rPr>
        <w:t>At the end of this exercise, students must be able to:</w:t>
      </w:r>
    </w:p>
    <w:p w14:paraId="7DD1AF71" w14:textId="77777777" w:rsidR="002D7DFB" w:rsidRPr="002D7DFB" w:rsidRDefault="002D7DFB" w:rsidP="002D7DFB">
      <w:pPr>
        <w:pStyle w:val="ListParagraph"/>
        <w:numPr>
          <w:ilvl w:val="0"/>
          <w:numId w:val="12"/>
        </w:numPr>
        <w:suppressAutoHyphens/>
        <w:spacing w:line="360" w:lineRule="auto"/>
        <w:jc w:val="both"/>
        <w:rPr>
          <w:rFonts w:ascii="Arial Narrow" w:hAnsi="Arial Narrow"/>
          <w:bCs/>
          <w:lang w:eastAsia="ar-SA"/>
        </w:rPr>
      </w:pPr>
      <w:r w:rsidRPr="002D7DFB">
        <w:rPr>
          <w:rFonts w:ascii="Arial Narrow" w:hAnsi="Arial Narrow"/>
          <w:bCs/>
          <w:lang w:eastAsia="ar-SA"/>
        </w:rPr>
        <w:t>To provide a good background of Relational Database using MySQL.</w:t>
      </w:r>
    </w:p>
    <w:p w14:paraId="704487CC" w14:textId="77777777" w:rsidR="002D7DFB" w:rsidRPr="002D7DFB" w:rsidRDefault="002D7DFB" w:rsidP="002D7DFB">
      <w:pPr>
        <w:pStyle w:val="ListParagraph"/>
        <w:numPr>
          <w:ilvl w:val="0"/>
          <w:numId w:val="12"/>
        </w:numPr>
        <w:suppressAutoHyphens/>
        <w:spacing w:line="360" w:lineRule="auto"/>
        <w:jc w:val="both"/>
        <w:rPr>
          <w:rFonts w:ascii="Arial Narrow" w:hAnsi="Arial Narrow"/>
          <w:bCs/>
          <w:lang w:eastAsia="ar-SA"/>
        </w:rPr>
      </w:pPr>
      <w:r w:rsidRPr="002D7DFB">
        <w:rPr>
          <w:rFonts w:ascii="Arial Narrow" w:hAnsi="Arial Narrow"/>
          <w:bCs/>
          <w:lang w:eastAsia="ar-SA"/>
        </w:rPr>
        <w:t>To know the importance of Database in Web Application using MySQL.</w:t>
      </w:r>
    </w:p>
    <w:p w14:paraId="101A7FCB" w14:textId="77777777" w:rsidR="002D7DFB" w:rsidRPr="002D7DFB" w:rsidRDefault="002D7DFB" w:rsidP="002D7DFB">
      <w:pPr>
        <w:pStyle w:val="ListParagraph"/>
        <w:numPr>
          <w:ilvl w:val="0"/>
          <w:numId w:val="12"/>
        </w:numPr>
        <w:suppressAutoHyphens/>
        <w:spacing w:line="360" w:lineRule="auto"/>
        <w:jc w:val="both"/>
        <w:rPr>
          <w:rFonts w:ascii="Arial Narrow" w:hAnsi="Arial Narrow"/>
          <w:bCs/>
          <w:lang w:eastAsia="ar-SA"/>
        </w:rPr>
      </w:pPr>
      <w:r w:rsidRPr="002D7DFB">
        <w:rPr>
          <w:rFonts w:ascii="Arial Narrow" w:hAnsi="Arial Narrow"/>
          <w:bCs/>
          <w:lang w:eastAsia="ar-SA"/>
        </w:rPr>
        <w:t>To Identify the importance of Database Structure in constructing tables.</w:t>
      </w:r>
    </w:p>
    <w:p w14:paraId="63A54AC3" w14:textId="77777777" w:rsidR="002D7DFB" w:rsidRPr="002D7DFB" w:rsidRDefault="002D7DFB" w:rsidP="002D7DFB">
      <w:pPr>
        <w:pStyle w:val="ListParagraph"/>
        <w:numPr>
          <w:ilvl w:val="0"/>
          <w:numId w:val="12"/>
        </w:numPr>
        <w:suppressAutoHyphens/>
        <w:spacing w:line="360" w:lineRule="auto"/>
        <w:jc w:val="both"/>
        <w:rPr>
          <w:rFonts w:ascii="Arial Narrow" w:hAnsi="Arial Narrow"/>
          <w:bCs/>
          <w:lang w:eastAsia="ar-SA"/>
        </w:rPr>
      </w:pPr>
      <w:r w:rsidRPr="002D7DFB">
        <w:rPr>
          <w:rFonts w:ascii="Arial Narrow" w:hAnsi="Arial Narrow"/>
          <w:bCs/>
          <w:lang w:eastAsia="ar-SA"/>
        </w:rPr>
        <w:t>To be familiar with the syntax in managing users and database.</w:t>
      </w:r>
    </w:p>
    <w:p w14:paraId="573207A2" w14:textId="77777777" w:rsidR="002D7DFB" w:rsidRPr="002D7DFB" w:rsidRDefault="002D7DFB" w:rsidP="002D7DFB">
      <w:pPr>
        <w:pStyle w:val="ListParagraph"/>
        <w:numPr>
          <w:ilvl w:val="0"/>
          <w:numId w:val="12"/>
        </w:numPr>
        <w:suppressAutoHyphens/>
        <w:spacing w:line="360" w:lineRule="auto"/>
        <w:jc w:val="both"/>
        <w:rPr>
          <w:rFonts w:ascii="Arial Narrow" w:hAnsi="Arial Narrow"/>
          <w:bCs/>
          <w:lang w:eastAsia="ar-SA"/>
        </w:rPr>
      </w:pPr>
      <w:r w:rsidRPr="002D7DFB">
        <w:rPr>
          <w:rFonts w:ascii="Arial Narrow" w:hAnsi="Arial Narrow"/>
          <w:bCs/>
          <w:lang w:eastAsia="ar-SA"/>
        </w:rPr>
        <w:t xml:space="preserve">To define a good structure of tables </w:t>
      </w:r>
      <w:proofErr w:type="gramStart"/>
      <w:r w:rsidRPr="002D7DFB">
        <w:rPr>
          <w:rFonts w:ascii="Arial Narrow" w:hAnsi="Arial Narrow"/>
          <w:bCs/>
          <w:lang w:eastAsia="ar-SA"/>
        </w:rPr>
        <w:t>in a given</w:t>
      </w:r>
      <w:proofErr w:type="gramEnd"/>
      <w:r w:rsidRPr="002D7DFB">
        <w:rPr>
          <w:rFonts w:ascii="Arial Narrow" w:hAnsi="Arial Narrow"/>
          <w:bCs/>
          <w:lang w:eastAsia="ar-SA"/>
        </w:rPr>
        <w:t xml:space="preserve"> database for data storage.</w:t>
      </w:r>
    </w:p>
    <w:p w14:paraId="416EF02E" w14:textId="08B36B93" w:rsidR="00293BD7" w:rsidRPr="002D7DFB" w:rsidRDefault="002D7DFB" w:rsidP="002D7DFB">
      <w:pPr>
        <w:pStyle w:val="ListParagraph"/>
        <w:numPr>
          <w:ilvl w:val="0"/>
          <w:numId w:val="12"/>
        </w:numPr>
        <w:suppressAutoHyphens/>
        <w:spacing w:line="360" w:lineRule="auto"/>
        <w:jc w:val="both"/>
        <w:rPr>
          <w:rFonts w:ascii="Arial Narrow" w:hAnsi="Arial Narrow"/>
          <w:bCs/>
          <w:lang w:eastAsia="ar-SA"/>
        </w:rPr>
      </w:pPr>
      <w:r w:rsidRPr="002D7DFB">
        <w:rPr>
          <w:rFonts w:ascii="Arial Narrow" w:hAnsi="Arial Narrow"/>
          <w:bCs/>
          <w:lang w:eastAsia="ar-SA"/>
        </w:rPr>
        <w:t>To be familiar in the common syntax of creating database and tables and the correct data type to be used for each field.</w:t>
      </w:r>
    </w:p>
    <w:p w14:paraId="35429A9D" w14:textId="1304B6E9" w:rsidR="00293BD7" w:rsidRDefault="00177BFF" w:rsidP="0004033A">
      <w:pPr>
        <w:numPr>
          <w:ilvl w:val="0"/>
          <w:numId w:val="2"/>
        </w:numPr>
        <w:tabs>
          <w:tab w:val="left" w:pos="360"/>
        </w:tabs>
        <w:suppressAutoHyphens/>
        <w:spacing w:line="360" w:lineRule="auto"/>
        <w:jc w:val="both"/>
        <w:rPr>
          <w:rFonts w:ascii="Arial Narrow" w:hAnsi="Arial Narrow"/>
          <w:b/>
          <w:lang w:eastAsia="ar-SA"/>
        </w:rPr>
      </w:pPr>
      <w:r w:rsidRPr="00AE59B0">
        <w:rPr>
          <w:rFonts w:ascii="Arial Narrow" w:hAnsi="Arial Narrow"/>
          <w:b/>
          <w:lang w:eastAsia="ar-SA"/>
        </w:rPr>
        <w:t>BACKGROUND INFORMATION</w:t>
      </w:r>
    </w:p>
    <w:p w14:paraId="36E9BD52" w14:textId="014AC562" w:rsidR="00530136" w:rsidRDefault="00484FB8" w:rsidP="00484FB8">
      <w:pPr>
        <w:suppressAutoHyphens/>
        <w:spacing w:line="360" w:lineRule="auto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noProof/>
          <w:lang w:eastAsia="ar-SA"/>
        </w:rPr>
        <w:drawing>
          <wp:inline distT="0" distB="0" distL="0" distR="0" wp14:anchorId="6AE768A8" wp14:editId="62817507">
            <wp:extent cx="5497898" cy="234315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284" cy="2386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82F068" w14:textId="2D2CCA5F" w:rsidR="00083F1F" w:rsidRDefault="00083F1F" w:rsidP="00484FB8">
      <w:pPr>
        <w:suppressAutoHyphens/>
        <w:spacing w:line="360" w:lineRule="auto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noProof/>
          <w:lang w:eastAsia="ar-SA"/>
        </w:rPr>
        <w:lastRenderedPageBreak/>
        <w:drawing>
          <wp:inline distT="0" distB="0" distL="0" distR="0" wp14:anchorId="5A4ABB6F" wp14:editId="0005822C">
            <wp:extent cx="5564505" cy="3249933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992" cy="32583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5C6ADE" w14:textId="696757C1" w:rsidR="00083F1F" w:rsidRDefault="00083F1F" w:rsidP="00484FB8">
      <w:pPr>
        <w:suppressAutoHyphens/>
        <w:spacing w:line="360" w:lineRule="auto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noProof/>
          <w:lang w:eastAsia="ar-SA"/>
        </w:rPr>
        <w:drawing>
          <wp:inline distT="0" distB="0" distL="0" distR="0" wp14:anchorId="3C9E6D2B" wp14:editId="24CED8B3">
            <wp:extent cx="5835651" cy="402866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7" cy="4038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933AEE" w14:textId="28241536" w:rsidR="0004033A" w:rsidRPr="000E1FF2" w:rsidRDefault="006071E3" w:rsidP="000E1FF2">
      <w:pPr>
        <w:pStyle w:val="ListParagraph"/>
        <w:numPr>
          <w:ilvl w:val="0"/>
          <w:numId w:val="2"/>
        </w:numPr>
        <w:suppressAutoHyphens/>
        <w:spacing w:after="0" w:line="360" w:lineRule="auto"/>
        <w:jc w:val="both"/>
        <w:rPr>
          <w:rFonts w:ascii="Arial Narrow" w:hAnsi="Arial Narrow"/>
          <w:sz w:val="24"/>
          <w:szCs w:val="24"/>
          <w:lang w:eastAsia="ar-SA"/>
        </w:rPr>
      </w:pPr>
      <w:r w:rsidRPr="00E72B80">
        <w:rPr>
          <w:rFonts w:ascii="Arial Narrow" w:hAnsi="Arial Narrow"/>
          <w:b/>
          <w:sz w:val="24"/>
          <w:szCs w:val="24"/>
          <w:lang w:eastAsia="ar-SA"/>
        </w:rPr>
        <w:t>GRADING SYSTEM</w:t>
      </w:r>
      <w:r w:rsidR="00FB190D" w:rsidRPr="00E72B80">
        <w:rPr>
          <w:rFonts w:ascii="Arial Narrow" w:hAnsi="Arial Narrow"/>
          <w:b/>
          <w:sz w:val="24"/>
          <w:szCs w:val="24"/>
          <w:lang w:eastAsia="ar-SA"/>
        </w:rPr>
        <w:t xml:space="preserve"> </w:t>
      </w:r>
      <w:r w:rsidR="00294687">
        <w:rPr>
          <w:rFonts w:ascii="Arial Narrow" w:hAnsi="Arial Narrow"/>
          <w:b/>
          <w:sz w:val="24"/>
          <w:szCs w:val="24"/>
          <w:lang w:eastAsia="ar-SA"/>
        </w:rPr>
        <w:t xml:space="preserve">/ </w:t>
      </w:r>
      <w:r w:rsidR="00FB190D" w:rsidRPr="00E72B80">
        <w:rPr>
          <w:rFonts w:ascii="Arial Narrow" w:hAnsi="Arial Narrow"/>
          <w:b/>
          <w:sz w:val="24"/>
          <w:szCs w:val="24"/>
          <w:lang w:eastAsia="ar-SA"/>
        </w:rPr>
        <w:t>RUBRIC (please see separate sheet)</w:t>
      </w:r>
      <w:r w:rsidRPr="00E72B80">
        <w:rPr>
          <w:rFonts w:ascii="Arial Narrow" w:hAnsi="Arial Narrow"/>
          <w:lang w:eastAsia="ar-SA"/>
        </w:rPr>
        <w:tab/>
      </w:r>
      <w:r w:rsidRPr="00E72B80">
        <w:rPr>
          <w:rFonts w:ascii="Arial Narrow" w:hAnsi="Arial Narrow"/>
          <w:lang w:eastAsia="ar-SA"/>
        </w:rPr>
        <w:tab/>
      </w:r>
      <w:r w:rsidRPr="00E72B80">
        <w:rPr>
          <w:rFonts w:ascii="Arial Narrow" w:hAnsi="Arial Narrow"/>
          <w:lang w:eastAsia="ar-SA"/>
        </w:rPr>
        <w:tab/>
      </w:r>
    </w:p>
    <w:p w14:paraId="33217BFA" w14:textId="372E91A5" w:rsidR="00EA5F33" w:rsidRPr="00AE59B0" w:rsidRDefault="00F46F4B" w:rsidP="00E26699">
      <w:pPr>
        <w:numPr>
          <w:ilvl w:val="0"/>
          <w:numId w:val="2"/>
        </w:numPr>
        <w:tabs>
          <w:tab w:val="left" w:pos="360"/>
        </w:tabs>
        <w:suppressAutoHyphens/>
        <w:spacing w:line="360" w:lineRule="auto"/>
        <w:rPr>
          <w:rFonts w:ascii="Arial Narrow" w:hAnsi="Arial Narrow"/>
          <w:b/>
          <w:lang w:eastAsia="ar-SA"/>
        </w:rPr>
      </w:pPr>
      <w:r w:rsidRPr="00AE59B0">
        <w:rPr>
          <w:rFonts w:ascii="Arial Narrow" w:hAnsi="Arial Narrow"/>
          <w:b/>
          <w:lang w:eastAsia="ar-SA"/>
        </w:rPr>
        <w:lastRenderedPageBreak/>
        <w:t xml:space="preserve"> </w:t>
      </w:r>
      <w:r w:rsidR="00EA4BDA" w:rsidRPr="00AE59B0">
        <w:rPr>
          <w:rFonts w:ascii="Arial Narrow" w:hAnsi="Arial Narrow"/>
          <w:b/>
          <w:lang w:eastAsia="ar-SA"/>
        </w:rPr>
        <w:t>LABORATORY</w:t>
      </w:r>
      <w:r w:rsidR="002C2009" w:rsidRPr="00AE59B0">
        <w:rPr>
          <w:rFonts w:ascii="Arial Narrow" w:hAnsi="Arial Narrow"/>
          <w:b/>
          <w:lang w:eastAsia="ar-SA"/>
        </w:rPr>
        <w:t xml:space="preserve"> ACTIVITY</w:t>
      </w:r>
      <w:r w:rsidR="00FD0EB1">
        <w:rPr>
          <w:rFonts w:ascii="Arial Narrow" w:hAnsi="Arial Narrow"/>
          <w:b/>
          <w:lang w:eastAsia="ar-SA"/>
        </w:rPr>
        <w:t xml:space="preserve"> </w:t>
      </w:r>
    </w:p>
    <w:p w14:paraId="23C72FF7" w14:textId="1071D8BA" w:rsidR="00201ABD" w:rsidRDefault="00201ABD" w:rsidP="0067093A">
      <w:pPr>
        <w:jc w:val="both"/>
        <w:rPr>
          <w:rFonts w:ascii="Arial Narrow" w:hAnsi="Arial Narrow"/>
          <w:lang w:eastAsia="ar-SA"/>
        </w:rPr>
      </w:pPr>
    </w:p>
    <w:p w14:paraId="63A0FA94" w14:textId="2E43A7D2" w:rsidR="00683017" w:rsidRDefault="00DB02E8" w:rsidP="00683017">
      <w:pPr>
        <w:numPr>
          <w:ilvl w:val="0"/>
          <w:numId w:val="13"/>
        </w:num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Create a database using the following fields [ID, </w:t>
      </w:r>
      <w:proofErr w:type="spellStart"/>
      <w:r>
        <w:rPr>
          <w:rFonts w:ascii="Arial" w:hAnsi="Arial" w:cs="Arial"/>
        </w:rPr>
        <w:t>Firstname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Lastname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Middlename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Contactno</w:t>
      </w:r>
      <w:proofErr w:type="spellEnd"/>
      <w:r>
        <w:rPr>
          <w:rFonts w:ascii="Arial" w:hAnsi="Arial" w:cs="Arial"/>
        </w:rPr>
        <w:t xml:space="preserve">, </w:t>
      </w:r>
      <w:proofErr w:type="spellStart"/>
      <w:proofErr w:type="gramStart"/>
      <w:r>
        <w:rPr>
          <w:rFonts w:ascii="Arial" w:hAnsi="Arial" w:cs="Arial"/>
        </w:rPr>
        <w:t>Email,Birthday</w:t>
      </w:r>
      <w:proofErr w:type="spellEnd"/>
      <w:proofErr w:type="gramEnd"/>
      <w:r>
        <w:rPr>
          <w:rFonts w:ascii="Arial" w:hAnsi="Arial" w:cs="Arial"/>
        </w:rPr>
        <w:t>, username</w:t>
      </w:r>
      <w:r w:rsidR="00F868B8">
        <w:rPr>
          <w:rFonts w:ascii="Arial" w:hAnsi="Arial" w:cs="Arial"/>
        </w:rPr>
        <w:t>, password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accesslevel</w:t>
      </w:r>
      <w:proofErr w:type="spellEnd"/>
      <w:r>
        <w:rPr>
          <w:rFonts w:ascii="Arial" w:hAnsi="Arial" w:cs="Arial"/>
        </w:rPr>
        <w:t xml:space="preserve">, status. image]. </w:t>
      </w:r>
      <w:r w:rsidR="00683017">
        <w:rPr>
          <w:rFonts w:ascii="Arial" w:hAnsi="Arial" w:cs="Arial"/>
        </w:rPr>
        <w:t xml:space="preserve"> incorporate the user access levels such as user and administrator</w:t>
      </w:r>
      <w:r w:rsidR="00C0554E">
        <w:rPr>
          <w:rFonts w:ascii="Arial" w:hAnsi="Arial" w:cs="Arial"/>
        </w:rPr>
        <w:t xml:space="preserve">. </w:t>
      </w:r>
      <w:r w:rsidR="008F6687">
        <w:rPr>
          <w:rFonts w:ascii="Arial" w:hAnsi="Arial" w:cs="Arial"/>
        </w:rPr>
        <w:t xml:space="preserve">Integrate HTML, </w:t>
      </w:r>
      <w:proofErr w:type="gramStart"/>
      <w:r w:rsidR="008F6687">
        <w:rPr>
          <w:rFonts w:ascii="Arial" w:hAnsi="Arial" w:cs="Arial"/>
        </w:rPr>
        <w:t>CSS</w:t>
      </w:r>
      <w:proofErr w:type="gramEnd"/>
      <w:r w:rsidR="008F6687">
        <w:rPr>
          <w:rFonts w:ascii="Arial" w:hAnsi="Arial" w:cs="Arial"/>
        </w:rPr>
        <w:t xml:space="preserve"> and Session</w:t>
      </w:r>
      <w:r w:rsidR="008E08ED">
        <w:rPr>
          <w:rFonts w:ascii="Arial" w:hAnsi="Arial" w:cs="Arial"/>
        </w:rPr>
        <w:t xml:space="preserve">s. </w:t>
      </w:r>
      <w:r w:rsidR="00C0554E">
        <w:rPr>
          <w:rFonts w:ascii="Arial" w:hAnsi="Arial" w:cs="Arial"/>
        </w:rPr>
        <w:t>Refer to the image below:</w:t>
      </w:r>
    </w:p>
    <w:p w14:paraId="5AFBF731" w14:textId="0F46FFC0" w:rsidR="00C0554E" w:rsidRDefault="00C0554E" w:rsidP="00C0554E">
      <w:pPr>
        <w:ind w:left="1440"/>
        <w:jc w:val="both"/>
        <w:rPr>
          <w:rFonts w:ascii="Arial" w:hAnsi="Arial" w:cs="Arial"/>
        </w:rPr>
      </w:pPr>
    </w:p>
    <w:p w14:paraId="31CE2046" w14:textId="64422892" w:rsidR="00C0554E" w:rsidRDefault="00C0554E" w:rsidP="00C0554E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Admin panel</w:t>
      </w:r>
      <w:r w:rsidR="000D3C22">
        <w:rPr>
          <w:rFonts w:ascii="Arial" w:hAnsi="Arial" w:cs="Arial"/>
        </w:rPr>
        <w:t xml:space="preserve"> (</w:t>
      </w:r>
      <w:proofErr w:type="spellStart"/>
      <w:r w:rsidR="000D3C22">
        <w:rPr>
          <w:rFonts w:ascii="Arial" w:hAnsi="Arial" w:cs="Arial"/>
        </w:rPr>
        <w:t>Admin_home.php</w:t>
      </w:r>
      <w:proofErr w:type="spellEnd"/>
      <w:r w:rsidR="000D3C22">
        <w:rPr>
          <w:rFonts w:ascii="Arial" w:hAnsi="Arial" w:cs="Arial"/>
        </w:rPr>
        <w:t>)</w:t>
      </w:r>
      <w:r>
        <w:rPr>
          <w:rFonts w:ascii="Arial" w:hAnsi="Arial" w:cs="Arial"/>
        </w:rPr>
        <w:t>:</w:t>
      </w:r>
    </w:p>
    <w:p w14:paraId="591B55C2" w14:textId="44CB68FB" w:rsidR="00AF7E7A" w:rsidRDefault="00AF7E7A" w:rsidP="00C0554E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A874517" wp14:editId="4E99C9F5">
            <wp:extent cx="4914496" cy="2971800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643B11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722" cy="297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DA2C" w14:textId="7CE59A1C" w:rsidR="00C0554E" w:rsidRDefault="00C0554E" w:rsidP="00C0554E">
      <w:pPr>
        <w:ind w:left="1440"/>
        <w:jc w:val="both"/>
        <w:rPr>
          <w:rFonts w:ascii="Arial" w:hAnsi="Arial" w:cs="Arial"/>
        </w:rPr>
      </w:pPr>
    </w:p>
    <w:p w14:paraId="2921FD2A" w14:textId="08131FF7" w:rsidR="00C0554E" w:rsidRDefault="00C0554E" w:rsidP="00C0554E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Admin panel </w:t>
      </w:r>
      <w:r w:rsidR="000D3C22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Add user link</w:t>
      </w:r>
      <w:r w:rsidR="000D3C22">
        <w:rPr>
          <w:rFonts w:ascii="Arial" w:hAnsi="Arial" w:cs="Arial"/>
        </w:rPr>
        <w:t xml:space="preserve"> (</w:t>
      </w:r>
      <w:proofErr w:type="spellStart"/>
      <w:r w:rsidR="000D3C22">
        <w:rPr>
          <w:rFonts w:ascii="Arial" w:hAnsi="Arial" w:cs="Arial"/>
        </w:rPr>
        <w:t>Admin_adduser.php</w:t>
      </w:r>
      <w:proofErr w:type="spellEnd"/>
      <w:r w:rsidR="000D3C22">
        <w:rPr>
          <w:rFonts w:ascii="Arial" w:hAnsi="Arial" w:cs="Arial"/>
        </w:rPr>
        <w:t>):</w:t>
      </w:r>
    </w:p>
    <w:p w14:paraId="09BD8C24" w14:textId="2C2B8979" w:rsidR="005D57C6" w:rsidRPr="003F030D" w:rsidRDefault="005D57C6" w:rsidP="00C0554E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D45AFA4" wp14:editId="41204BC2">
            <wp:extent cx="2645514" cy="272415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6453A7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420" cy="273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C4DD" w14:textId="2A3FF846" w:rsidR="00C0554E" w:rsidRDefault="00C0554E" w:rsidP="000D3C22">
      <w:pPr>
        <w:ind w:left="1440"/>
        <w:jc w:val="both"/>
        <w:rPr>
          <w:noProof/>
          <w:lang w:val="en-PH" w:eastAsia="en-PH"/>
        </w:rPr>
      </w:pPr>
    </w:p>
    <w:p w14:paraId="47B4A3CC" w14:textId="7860FA41" w:rsidR="002F45B6" w:rsidRDefault="002F45B6" w:rsidP="000D3C22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Upload Image</w:t>
      </w:r>
      <w:r w:rsidR="001D6ACC">
        <w:rPr>
          <w:rFonts w:ascii="Arial" w:hAnsi="Arial" w:cs="Arial"/>
        </w:rPr>
        <w:t xml:space="preserve"> (</w:t>
      </w:r>
      <w:proofErr w:type="spellStart"/>
      <w:r w:rsidR="001D6ACC">
        <w:rPr>
          <w:rFonts w:ascii="Arial" w:hAnsi="Arial" w:cs="Arial"/>
        </w:rPr>
        <w:t>Admin_image.php</w:t>
      </w:r>
      <w:proofErr w:type="spellEnd"/>
      <w:r w:rsidR="001D6ACC">
        <w:rPr>
          <w:rFonts w:ascii="Arial" w:hAnsi="Arial" w:cs="Arial"/>
        </w:rPr>
        <w:t>)</w:t>
      </w:r>
      <w:r w:rsidR="001B373A">
        <w:rPr>
          <w:rFonts w:ascii="Arial" w:hAnsi="Arial" w:cs="Arial"/>
        </w:rPr>
        <w:t>:</w:t>
      </w:r>
    </w:p>
    <w:p w14:paraId="00E0F5B5" w14:textId="77777777" w:rsidR="002F45B6" w:rsidRDefault="002F45B6" w:rsidP="000D3C22">
      <w:pPr>
        <w:ind w:left="1440"/>
        <w:jc w:val="both"/>
        <w:rPr>
          <w:rFonts w:ascii="Arial" w:hAnsi="Arial" w:cs="Arial"/>
        </w:rPr>
      </w:pPr>
    </w:p>
    <w:p w14:paraId="22E6CD33" w14:textId="7E97A669" w:rsidR="00A14BAD" w:rsidRDefault="000540F2" w:rsidP="00041351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AD80002" wp14:editId="415BE33C">
            <wp:extent cx="3230783" cy="3038475"/>
            <wp:effectExtent l="0" t="0" r="825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64D93D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323" cy="304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9C80" w14:textId="77777777" w:rsidR="00A14BAD" w:rsidRDefault="00A14BAD" w:rsidP="000D3C22">
      <w:pPr>
        <w:ind w:left="1440"/>
        <w:jc w:val="both"/>
        <w:rPr>
          <w:rFonts w:ascii="Arial" w:hAnsi="Arial" w:cs="Arial"/>
        </w:rPr>
      </w:pPr>
    </w:p>
    <w:p w14:paraId="75A41272" w14:textId="0B5AD5F4" w:rsidR="000D3C22" w:rsidRPr="003F030D" w:rsidRDefault="002F45B6" w:rsidP="000D3C22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Reset my</w:t>
      </w:r>
      <w:r w:rsidR="000D3C22">
        <w:rPr>
          <w:rFonts w:ascii="Arial" w:hAnsi="Arial" w:cs="Arial"/>
        </w:rPr>
        <w:t xml:space="preserve"> password (</w:t>
      </w:r>
      <w:proofErr w:type="spellStart"/>
      <w:r w:rsidR="000D3C22">
        <w:rPr>
          <w:rFonts w:ascii="Arial" w:hAnsi="Arial" w:cs="Arial"/>
        </w:rPr>
        <w:t>Admin_changepass.php</w:t>
      </w:r>
      <w:proofErr w:type="spellEnd"/>
      <w:r w:rsidR="000D3C22">
        <w:rPr>
          <w:rFonts w:ascii="Arial" w:hAnsi="Arial" w:cs="Arial"/>
        </w:rPr>
        <w:t>):</w:t>
      </w:r>
    </w:p>
    <w:p w14:paraId="4BABAC11" w14:textId="1E6A4477" w:rsidR="000D3C22" w:rsidRDefault="00041351" w:rsidP="000D3C22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1949D78" wp14:editId="13E8D555">
            <wp:extent cx="3248608" cy="3133725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64C01D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633" cy="314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422C" w14:textId="0FE493FD" w:rsidR="004B4BE7" w:rsidRDefault="004B4BE7" w:rsidP="000D3C22">
      <w:pPr>
        <w:ind w:left="1440"/>
        <w:jc w:val="both"/>
        <w:rPr>
          <w:rFonts w:ascii="Arial" w:hAnsi="Arial" w:cs="Arial"/>
        </w:rPr>
      </w:pPr>
    </w:p>
    <w:p w14:paraId="68A591CE" w14:textId="77777777" w:rsidR="004B4BE7" w:rsidRDefault="004B4BE7" w:rsidP="004B4BE7">
      <w:pPr>
        <w:ind w:left="1440"/>
        <w:jc w:val="both"/>
        <w:rPr>
          <w:rFonts w:ascii="Arial" w:hAnsi="Arial" w:cs="Arial"/>
        </w:rPr>
      </w:pPr>
      <w:r>
        <w:rPr>
          <w:noProof/>
          <w:lang w:val="en-PH" w:eastAsia="en-PH"/>
        </w:rPr>
        <w:t>*Back link will go to Admin_home.php</w:t>
      </w:r>
    </w:p>
    <w:p w14:paraId="4F0E0A14" w14:textId="77777777" w:rsidR="004B4BE7" w:rsidRDefault="004B4BE7" w:rsidP="000D3C22">
      <w:pPr>
        <w:ind w:left="1440"/>
        <w:jc w:val="both"/>
        <w:rPr>
          <w:rFonts w:ascii="Arial" w:hAnsi="Arial" w:cs="Arial"/>
        </w:rPr>
      </w:pPr>
    </w:p>
    <w:p w14:paraId="22C80CF2" w14:textId="77777777" w:rsidR="00083F1F" w:rsidRDefault="00083F1F" w:rsidP="0067093A">
      <w:pPr>
        <w:jc w:val="both"/>
        <w:rPr>
          <w:rFonts w:ascii="Arial Narrow" w:hAnsi="Arial Narrow"/>
          <w:b/>
          <w:i/>
          <w:iCs/>
          <w:color w:val="FF0000"/>
          <w:lang w:eastAsia="ar-SA"/>
        </w:rPr>
      </w:pPr>
    </w:p>
    <w:p w14:paraId="4E13FD09" w14:textId="61B3ED9D" w:rsidR="000D3C22" w:rsidRDefault="000D3C22" w:rsidP="004048F2">
      <w:pPr>
        <w:numPr>
          <w:ilvl w:val="0"/>
          <w:numId w:val="13"/>
        </w:num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Create a login form.</w:t>
      </w:r>
    </w:p>
    <w:p w14:paraId="4EAF815E" w14:textId="7CA34037" w:rsidR="00284849" w:rsidRDefault="00284849" w:rsidP="00284849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Example of Login form (</w:t>
      </w:r>
      <w:proofErr w:type="spellStart"/>
      <w:r>
        <w:rPr>
          <w:rFonts w:ascii="Arial" w:hAnsi="Arial" w:cs="Arial"/>
        </w:rPr>
        <w:t>login.php</w:t>
      </w:r>
      <w:proofErr w:type="spellEnd"/>
      <w:r>
        <w:rPr>
          <w:rFonts w:ascii="Arial" w:hAnsi="Arial" w:cs="Arial"/>
        </w:rPr>
        <w:t>)</w:t>
      </w:r>
    </w:p>
    <w:p w14:paraId="1DE36A8E" w14:textId="1E891D3F" w:rsidR="00284849" w:rsidRDefault="00284849" w:rsidP="00284849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D33BDC6" wp14:editId="15041E23">
            <wp:extent cx="3181794" cy="256258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64E10C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FAD2" w14:textId="77777777" w:rsidR="00284849" w:rsidRDefault="00284849" w:rsidP="00284849">
      <w:pPr>
        <w:ind w:left="1440"/>
        <w:jc w:val="both"/>
        <w:rPr>
          <w:rFonts w:ascii="Arial" w:hAnsi="Arial" w:cs="Arial"/>
        </w:rPr>
      </w:pPr>
    </w:p>
    <w:p w14:paraId="2F7B37CF" w14:textId="6A26D73F" w:rsidR="000D3C22" w:rsidRDefault="000D3C22" w:rsidP="000D3C22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Notes:</w:t>
      </w:r>
    </w:p>
    <w:p w14:paraId="6F1C832C" w14:textId="4CEE5459" w:rsidR="000D3C22" w:rsidRDefault="000D3C22" w:rsidP="000D3C22">
      <w:pPr>
        <w:pStyle w:val="ListParagraph"/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Depends on the user level where the webpage will be redirect</w:t>
      </w:r>
    </w:p>
    <w:p w14:paraId="6E26CAA6" w14:textId="657EE112" w:rsidR="000D3C22" w:rsidRDefault="000D3C22" w:rsidP="000D3C22">
      <w:pPr>
        <w:pStyle w:val="ListParagraph"/>
        <w:numPr>
          <w:ilvl w:val="1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Admin -&gt;</w:t>
      </w:r>
      <w:proofErr w:type="spellStart"/>
      <w:r>
        <w:rPr>
          <w:rFonts w:ascii="Arial" w:hAnsi="Arial" w:cs="Arial"/>
        </w:rPr>
        <w:t>Admin_home.php</w:t>
      </w:r>
      <w:proofErr w:type="spellEnd"/>
    </w:p>
    <w:p w14:paraId="4F8D5A03" w14:textId="1E7ECF6D" w:rsidR="000D3C22" w:rsidRDefault="000D3C22" w:rsidP="000D3C22">
      <w:pPr>
        <w:pStyle w:val="ListParagraph"/>
        <w:numPr>
          <w:ilvl w:val="1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User -&gt; </w:t>
      </w:r>
      <w:proofErr w:type="spellStart"/>
      <w:r>
        <w:rPr>
          <w:rFonts w:ascii="Arial" w:hAnsi="Arial" w:cs="Arial"/>
        </w:rPr>
        <w:t>User_home.php</w:t>
      </w:r>
      <w:proofErr w:type="spellEnd"/>
    </w:p>
    <w:p w14:paraId="117B2D13" w14:textId="52281F1E" w:rsidR="00527167" w:rsidRDefault="000D3C22" w:rsidP="00284849">
      <w:pPr>
        <w:pStyle w:val="ListParagraph"/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Check if the user is active or disable, if disable </w:t>
      </w:r>
      <w:r w:rsidR="002732AD">
        <w:rPr>
          <w:rFonts w:ascii="Arial" w:hAnsi="Arial" w:cs="Arial"/>
        </w:rPr>
        <w:t xml:space="preserve">show a message </w:t>
      </w:r>
      <w:r w:rsidR="000051A9">
        <w:rPr>
          <w:rFonts w:ascii="Arial" w:hAnsi="Arial" w:cs="Arial"/>
        </w:rPr>
        <w:t xml:space="preserve">“This account is disabled please contact the administrator” </w:t>
      </w:r>
      <w:r>
        <w:rPr>
          <w:rFonts w:ascii="Arial" w:hAnsi="Arial" w:cs="Arial"/>
        </w:rPr>
        <w:t xml:space="preserve">otherwise proceed to </w:t>
      </w:r>
      <w:proofErr w:type="spellStart"/>
      <w:r>
        <w:rPr>
          <w:rFonts w:ascii="Arial" w:hAnsi="Arial" w:cs="Arial"/>
        </w:rPr>
        <w:t>Admin_home.php</w:t>
      </w:r>
      <w:proofErr w:type="spellEnd"/>
      <w:r>
        <w:rPr>
          <w:rFonts w:ascii="Arial" w:hAnsi="Arial" w:cs="Arial"/>
        </w:rPr>
        <w:t xml:space="preserve"> or </w:t>
      </w:r>
      <w:proofErr w:type="spellStart"/>
      <w:r>
        <w:rPr>
          <w:rFonts w:ascii="Arial" w:hAnsi="Arial" w:cs="Arial"/>
        </w:rPr>
        <w:t>User_home.php</w:t>
      </w:r>
      <w:proofErr w:type="spellEnd"/>
      <w:r w:rsidR="00527167">
        <w:rPr>
          <w:rFonts w:ascii="Arial" w:hAnsi="Arial" w:cs="Arial"/>
        </w:rPr>
        <w:t>. Please see example below:</w:t>
      </w:r>
    </w:p>
    <w:p w14:paraId="5B4B60C7" w14:textId="283EC979" w:rsidR="00284849" w:rsidRDefault="00284849" w:rsidP="00284849">
      <w:pPr>
        <w:pStyle w:val="ListParagraph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Example:</w:t>
      </w:r>
    </w:p>
    <w:p w14:paraId="223B8D99" w14:textId="15FE58B5" w:rsidR="00284849" w:rsidRPr="00284849" w:rsidRDefault="000F3F6A" w:rsidP="00284849">
      <w:pPr>
        <w:pStyle w:val="ListParagraph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99DD724" wp14:editId="778471CF">
            <wp:extent cx="3162741" cy="302937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64549C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6E0C" w14:textId="340A3EE0" w:rsidR="00086D20" w:rsidRDefault="00086D20" w:rsidP="004048F2">
      <w:pPr>
        <w:numPr>
          <w:ilvl w:val="0"/>
          <w:numId w:val="13"/>
        </w:num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Create a homepage for the user. Please see the example below:</w:t>
      </w:r>
    </w:p>
    <w:p w14:paraId="64BD8CE9" w14:textId="77777777" w:rsidR="00041351" w:rsidRDefault="00041351" w:rsidP="00DB02E8">
      <w:pPr>
        <w:ind w:left="1440"/>
        <w:jc w:val="both"/>
        <w:rPr>
          <w:rFonts w:ascii="Arial" w:hAnsi="Arial" w:cs="Arial"/>
        </w:rPr>
      </w:pPr>
    </w:p>
    <w:p w14:paraId="081AEF1F" w14:textId="4A98D8AF" w:rsidR="00DB02E8" w:rsidRDefault="002F45B6" w:rsidP="00DB02E8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Homepage</w:t>
      </w:r>
      <w:r w:rsidR="00410CFE">
        <w:rPr>
          <w:rFonts w:ascii="Arial" w:hAnsi="Arial" w:cs="Arial"/>
        </w:rPr>
        <w:t>(</w:t>
      </w:r>
      <w:proofErr w:type="spellStart"/>
      <w:r w:rsidR="00410CFE">
        <w:rPr>
          <w:rFonts w:ascii="Arial" w:hAnsi="Arial" w:cs="Arial"/>
        </w:rPr>
        <w:t>user_home.php</w:t>
      </w:r>
      <w:proofErr w:type="spellEnd"/>
      <w:r w:rsidR="00410CFE">
        <w:rPr>
          <w:rFonts w:ascii="Arial" w:hAnsi="Arial" w:cs="Arial"/>
        </w:rPr>
        <w:t>)</w:t>
      </w:r>
    </w:p>
    <w:p w14:paraId="15D96F6B" w14:textId="56D3B098" w:rsidR="00DB02E8" w:rsidRDefault="00DB02E8" w:rsidP="00DB02E8">
      <w:pPr>
        <w:ind w:left="1440"/>
        <w:jc w:val="both"/>
        <w:rPr>
          <w:rFonts w:ascii="Arial" w:hAnsi="Arial" w:cs="Arial"/>
        </w:rPr>
      </w:pPr>
    </w:p>
    <w:p w14:paraId="122A8AEB" w14:textId="08896AF6" w:rsidR="00041351" w:rsidRDefault="00E34DAE" w:rsidP="00DB02E8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AD9152B" wp14:editId="5E84C391">
            <wp:extent cx="4943475" cy="2113652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64D415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0823" cy="211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999E" w14:textId="77777777" w:rsidR="00041351" w:rsidRDefault="00041351" w:rsidP="00DB02E8">
      <w:pPr>
        <w:ind w:left="1440"/>
        <w:jc w:val="both"/>
        <w:rPr>
          <w:rFonts w:ascii="Arial" w:hAnsi="Arial" w:cs="Arial"/>
        </w:rPr>
      </w:pPr>
    </w:p>
    <w:p w14:paraId="38DCF9E5" w14:textId="6A0B3313" w:rsidR="002F45B6" w:rsidRPr="003F030D" w:rsidRDefault="002F45B6" w:rsidP="002F45B6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Change password (</w:t>
      </w:r>
      <w:proofErr w:type="spellStart"/>
      <w:r>
        <w:rPr>
          <w:rFonts w:ascii="Arial" w:hAnsi="Arial" w:cs="Arial"/>
        </w:rPr>
        <w:t>user_changepass.php</w:t>
      </w:r>
      <w:proofErr w:type="spellEnd"/>
      <w:r>
        <w:rPr>
          <w:rFonts w:ascii="Arial" w:hAnsi="Arial" w:cs="Arial"/>
        </w:rPr>
        <w:t>):</w:t>
      </w:r>
    </w:p>
    <w:p w14:paraId="3AACFD85" w14:textId="77777777" w:rsidR="00DB02E8" w:rsidRDefault="00DB02E8" w:rsidP="00DB02E8">
      <w:pPr>
        <w:ind w:left="1440"/>
        <w:jc w:val="both"/>
        <w:rPr>
          <w:rFonts w:ascii="Arial" w:hAnsi="Arial" w:cs="Arial"/>
        </w:rPr>
      </w:pPr>
    </w:p>
    <w:p w14:paraId="318C068E" w14:textId="4C08CFEF" w:rsidR="002F45B6" w:rsidRDefault="00E34DAE" w:rsidP="002F45B6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91DD5E0" wp14:editId="4BCAFDF3">
            <wp:extent cx="3920620" cy="3781425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6419E6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240" cy="379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CFCF" w14:textId="602E23B8" w:rsidR="002F45B6" w:rsidRDefault="002F45B6" w:rsidP="002F45B6">
      <w:pPr>
        <w:ind w:left="1440"/>
        <w:jc w:val="both"/>
        <w:rPr>
          <w:rFonts w:ascii="Arial" w:hAnsi="Arial" w:cs="Arial"/>
        </w:rPr>
      </w:pPr>
    </w:p>
    <w:p w14:paraId="2C56F93F" w14:textId="77777777" w:rsidR="000540F2" w:rsidRDefault="000540F2" w:rsidP="002F45B6">
      <w:pPr>
        <w:ind w:left="1440"/>
        <w:jc w:val="both"/>
        <w:rPr>
          <w:rFonts w:ascii="Arial" w:hAnsi="Arial" w:cs="Arial"/>
        </w:rPr>
      </w:pPr>
    </w:p>
    <w:p w14:paraId="0C6ACA9E" w14:textId="77777777" w:rsidR="000540F2" w:rsidRDefault="000540F2" w:rsidP="002F45B6">
      <w:pPr>
        <w:ind w:left="1440"/>
        <w:jc w:val="both"/>
        <w:rPr>
          <w:rFonts w:ascii="Arial" w:hAnsi="Arial" w:cs="Arial"/>
        </w:rPr>
      </w:pPr>
    </w:p>
    <w:p w14:paraId="651D3CC8" w14:textId="1FA4B2C4" w:rsidR="002F45B6" w:rsidRDefault="002F45B6" w:rsidP="002F45B6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Change/upload picture(</w:t>
      </w:r>
      <w:proofErr w:type="spellStart"/>
      <w:r>
        <w:rPr>
          <w:rFonts w:ascii="Arial" w:hAnsi="Arial" w:cs="Arial"/>
        </w:rPr>
        <w:t>user_</w:t>
      </w:r>
      <w:r w:rsidR="001B373A">
        <w:rPr>
          <w:rFonts w:ascii="Arial" w:hAnsi="Arial" w:cs="Arial"/>
        </w:rPr>
        <w:t>image</w:t>
      </w:r>
      <w:r>
        <w:rPr>
          <w:rFonts w:ascii="Arial" w:hAnsi="Arial" w:cs="Arial"/>
        </w:rPr>
        <w:t>.php</w:t>
      </w:r>
      <w:proofErr w:type="spellEnd"/>
      <w:r>
        <w:rPr>
          <w:rFonts w:ascii="Arial" w:hAnsi="Arial" w:cs="Arial"/>
        </w:rPr>
        <w:t>)</w:t>
      </w:r>
    </w:p>
    <w:p w14:paraId="61F7451A" w14:textId="77777777" w:rsidR="001D6ACC" w:rsidRDefault="001D6ACC" w:rsidP="002F45B6">
      <w:pPr>
        <w:ind w:left="1440"/>
        <w:jc w:val="both"/>
        <w:rPr>
          <w:rFonts w:ascii="Arial" w:hAnsi="Arial" w:cs="Arial"/>
        </w:rPr>
      </w:pPr>
    </w:p>
    <w:p w14:paraId="33DBFCF5" w14:textId="0E4517BF" w:rsidR="006E1F26" w:rsidRDefault="000540F2" w:rsidP="006E1F26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BACADA4" wp14:editId="4332DA97">
            <wp:extent cx="3867150" cy="3631163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643432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5563" cy="363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BC77" w14:textId="296595A2" w:rsidR="0002447D" w:rsidRDefault="0002447D" w:rsidP="0002447D">
      <w:pPr>
        <w:ind w:left="1440"/>
        <w:jc w:val="both"/>
        <w:rPr>
          <w:rFonts w:ascii="Arial" w:hAnsi="Arial" w:cs="Arial"/>
        </w:rPr>
      </w:pPr>
      <w:r>
        <w:rPr>
          <w:noProof/>
          <w:lang w:val="en-PH" w:eastAsia="en-PH"/>
        </w:rPr>
        <w:t>*Back link will go to user_home.php</w:t>
      </w:r>
    </w:p>
    <w:p w14:paraId="35234DAD" w14:textId="77777777" w:rsidR="0002447D" w:rsidRDefault="0002447D" w:rsidP="00E34DAE">
      <w:pPr>
        <w:jc w:val="both"/>
        <w:rPr>
          <w:rFonts w:ascii="Arial" w:hAnsi="Arial" w:cs="Arial"/>
        </w:rPr>
      </w:pPr>
    </w:p>
    <w:p w14:paraId="6530A955" w14:textId="0AD57CDD" w:rsidR="006E1F26" w:rsidRDefault="006E1F26" w:rsidP="004048F2">
      <w:pPr>
        <w:numPr>
          <w:ilvl w:val="0"/>
          <w:numId w:val="13"/>
        </w:num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Create </w:t>
      </w:r>
      <w:r w:rsidR="000079D7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different records</w:t>
      </w:r>
      <w:r w:rsidR="006A3592">
        <w:rPr>
          <w:rFonts w:ascii="Arial" w:hAnsi="Arial" w:cs="Arial"/>
        </w:rPr>
        <w:t>.</w:t>
      </w:r>
    </w:p>
    <w:p w14:paraId="64075BDE" w14:textId="66BBE7E7" w:rsidR="006E1F26" w:rsidRPr="004048F2" w:rsidRDefault="002832C4" w:rsidP="004048F2">
      <w:pPr>
        <w:numPr>
          <w:ilvl w:val="0"/>
          <w:numId w:val="13"/>
        </w:num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Screenshot your database with all the records form the XAMPP</w:t>
      </w:r>
      <w:r w:rsidR="006A3592">
        <w:rPr>
          <w:rFonts w:ascii="Arial" w:hAnsi="Arial" w:cs="Arial"/>
        </w:rPr>
        <w:t>.</w:t>
      </w:r>
    </w:p>
    <w:p w14:paraId="75323057" w14:textId="1F60D418" w:rsidR="000540F2" w:rsidRPr="000540F2" w:rsidRDefault="000540F2" w:rsidP="000540F2">
      <w:pPr>
        <w:jc w:val="both"/>
        <w:rPr>
          <w:rFonts w:ascii="Arial" w:hAnsi="Arial" w:cs="Arial"/>
        </w:rPr>
      </w:pPr>
    </w:p>
    <w:p w14:paraId="5C3CB7A7" w14:textId="77777777" w:rsidR="00083F1F" w:rsidRDefault="00083F1F" w:rsidP="0067093A">
      <w:pPr>
        <w:jc w:val="both"/>
        <w:rPr>
          <w:rFonts w:ascii="Arial Narrow" w:hAnsi="Arial Narrow"/>
          <w:b/>
          <w:i/>
          <w:iCs/>
          <w:color w:val="FF0000"/>
          <w:lang w:eastAsia="ar-SA"/>
        </w:rPr>
      </w:pPr>
    </w:p>
    <w:p w14:paraId="2B87E57B" w14:textId="45DA214F" w:rsidR="00201ABD" w:rsidRPr="00433D7B" w:rsidRDefault="00433D7B" w:rsidP="0067093A">
      <w:pPr>
        <w:jc w:val="both"/>
        <w:rPr>
          <w:rFonts w:ascii="Arial Narrow" w:hAnsi="Arial Narrow"/>
          <w:b/>
          <w:i/>
          <w:iCs/>
          <w:color w:val="FF0000"/>
          <w:lang w:eastAsia="ar-SA"/>
        </w:rPr>
      </w:pPr>
      <w:r w:rsidRPr="00433D7B">
        <w:rPr>
          <w:rFonts w:ascii="Arial Narrow" w:hAnsi="Arial Narrow"/>
          <w:b/>
          <w:i/>
          <w:iCs/>
          <w:color w:val="FF0000"/>
          <w:lang w:eastAsia="ar-SA"/>
        </w:rPr>
        <w:t xml:space="preserve">Snip and paste your source codes here.  Snip it directly from the IDE so that colors of the codes are preserved for readability.  Include additional pages if necessary.  </w:t>
      </w:r>
    </w:p>
    <w:p w14:paraId="177B75DB" w14:textId="07AF2EA3" w:rsidR="009B3824" w:rsidRDefault="009B3824" w:rsidP="0067093A">
      <w:pPr>
        <w:jc w:val="both"/>
        <w:rPr>
          <w:rFonts w:ascii="Arial Narrow" w:hAnsi="Arial Narrow"/>
          <w:b/>
          <w:lang w:eastAsia="ar-SA"/>
        </w:rPr>
      </w:pPr>
    </w:p>
    <w:p w14:paraId="4C314B45" w14:textId="510AF7DD" w:rsidR="002D640E" w:rsidRDefault="002D640E" w:rsidP="00E72B80">
      <w:pPr>
        <w:suppressAutoHyphens/>
        <w:jc w:val="both"/>
        <w:rPr>
          <w:rFonts w:ascii="Arial Narrow" w:hAnsi="Arial Narrow"/>
          <w:b/>
          <w:lang w:eastAsia="ar-SA"/>
        </w:rPr>
      </w:pPr>
    </w:p>
    <w:p w14:paraId="2CD3A93C" w14:textId="77777777" w:rsidR="00E72B80" w:rsidRDefault="00E72B80" w:rsidP="00E72B80">
      <w:pPr>
        <w:suppressAutoHyphens/>
        <w:jc w:val="both"/>
        <w:rPr>
          <w:rFonts w:ascii="Arial Narrow" w:hAnsi="Arial Narrow"/>
          <w:b/>
          <w:lang w:eastAsia="ar-SA"/>
        </w:rPr>
      </w:pPr>
    </w:p>
    <w:p w14:paraId="03299EDA" w14:textId="2F8F1B72" w:rsidR="00177BFF" w:rsidRPr="00AE59B0" w:rsidRDefault="007A368B" w:rsidP="00E26699">
      <w:pPr>
        <w:numPr>
          <w:ilvl w:val="0"/>
          <w:numId w:val="2"/>
        </w:numPr>
        <w:suppressAutoHyphens/>
        <w:jc w:val="both"/>
        <w:rPr>
          <w:rFonts w:ascii="Arial Narrow" w:hAnsi="Arial Narrow"/>
          <w:b/>
          <w:lang w:eastAsia="ar-SA"/>
        </w:rPr>
      </w:pPr>
      <w:r w:rsidRPr="00AE59B0">
        <w:rPr>
          <w:rFonts w:ascii="Arial Narrow" w:hAnsi="Arial Narrow"/>
          <w:b/>
          <w:lang w:eastAsia="ar-SA"/>
        </w:rPr>
        <w:t>QUESTION AND ANSWER</w:t>
      </w:r>
    </w:p>
    <w:p w14:paraId="6EBFC44B" w14:textId="77777777" w:rsidR="00177BFF" w:rsidRDefault="00177BFF">
      <w:pPr>
        <w:jc w:val="both"/>
        <w:rPr>
          <w:rFonts w:ascii="Arial Narrow" w:hAnsi="Arial Narrow"/>
          <w:lang w:eastAsia="ar-SA"/>
        </w:rPr>
      </w:pPr>
    </w:p>
    <w:p w14:paraId="3B45447D" w14:textId="32000918" w:rsidR="00D04365" w:rsidRDefault="004C7879" w:rsidP="00530136">
      <w:pPr>
        <w:pStyle w:val="ListParagraph"/>
        <w:numPr>
          <w:ilvl w:val="0"/>
          <w:numId w:val="14"/>
        </w:numPr>
        <w:jc w:val="both"/>
        <w:rPr>
          <w:rFonts w:ascii="Arial Narrow" w:hAnsi="Arial Narrow"/>
          <w:lang w:eastAsia="ar-SA"/>
        </w:rPr>
      </w:pPr>
      <w:r>
        <w:rPr>
          <w:rFonts w:ascii="Arial Narrow" w:hAnsi="Arial Narrow"/>
          <w:lang w:eastAsia="ar-SA"/>
        </w:rPr>
        <w:t>What are the different user levels in accessing a website?</w:t>
      </w:r>
    </w:p>
    <w:p w14:paraId="61FC462A" w14:textId="407E6663" w:rsidR="00530136" w:rsidRDefault="004C7879" w:rsidP="00530136">
      <w:pPr>
        <w:pStyle w:val="ListParagraph"/>
        <w:numPr>
          <w:ilvl w:val="0"/>
          <w:numId w:val="14"/>
        </w:numPr>
        <w:jc w:val="both"/>
        <w:rPr>
          <w:rFonts w:ascii="Arial Narrow" w:hAnsi="Arial Narrow"/>
          <w:lang w:eastAsia="ar-SA"/>
        </w:rPr>
      </w:pPr>
      <w:r>
        <w:rPr>
          <w:rFonts w:ascii="Arial Narrow" w:hAnsi="Arial Narrow"/>
          <w:lang w:eastAsia="ar-SA"/>
        </w:rPr>
        <w:t xml:space="preserve">What is the </w:t>
      </w:r>
      <w:r w:rsidRPr="002D7DFB">
        <w:rPr>
          <w:rFonts w:ascii="Arial Narrow" w:hAnsi="Arial Narrow"/>
          <w:bCs/>
          <w:lang w:eastAsia="ar-SA"/>
        </w:rPr>
        <w:t>importance of Database in Web Application using MySQL.</w:t>
      </w:r>
      <w:r>
        <w:rPr>
          <w:rFonts w:ascii="Arial Narrow" w:hAnsi="Arial Narrow"/>
          <w:bCs/>
          <w:lang w:eastAsia="ar-SA"/>
        </w:rPr>
        <w:t>?</w:t>
      </w:r>
    </w:p>
    <w:p w14:paraId="7E81A953" w14:textId="793CC7DC" w:rsidR="00530136" w:rsidRPr="00083F1F" w:rsidRDefault="004C7879" w:rsidP="00530136">
      <w:pPr>
        <w:pStyle w:val="ListParagraph"/>
        <w:numPr>
          <w:ilvl w:val="0"/>
          <w:numId w:val="14"/>
        </w:numPr>
        <w:jc w:val="both"/>
        <w:rPr>
          <w:rFonts w:ascii="Arial Narrow" w:hAnsi="Arial Narrow"/>
          <w:lang w:eastAsia="ar-SA"/>
        </w:rPr>
      </w:pPr>
      <w:r>
        <w:rPr>
          <w:rFonts w:ascii="Arial Narrow" w:hAnsi="Arial Narrow"/>
          <w:lang w:eastAsia="ar-SA"/>
        </w:rPr>
        <w:t xml:space="preserve">What are the </w:t>
      </w:r>
      <w:r>
        <w:rPr>
          <w:rFonts w:ascii="Arial Narrow" w:hAnsi="Arial Narrow"/>
          <w:bCs/>
          <w:lang w:eastAsia="ar-SA"/>
        </w:rPr>
        <w:t>different</w:t>
      </w:r>
      <w:r w:rsidRPr="002D7DFB">
        <w:rPr>
          <w:rFonts w:ascii="Arial Narrow" w:hAnsi="Arial Narrow"/>
          <w:bCs/>
          <w:lang w:eastAsia="ar-SA"/>
        </w:rPr>
        <w:t xml:space="preserve"> syntax</w:t>
      </w:r>
      <w:r>
        <w:rPr>
          <w:rFonts w:ascii="Arial Narrow" w:hAnsi="Arial Narrow"/>
          <w:bCs/>
          <w:lang w:eastAsia="ar-SA"/>
        </w:rPr>
        <w:t>es</w:t>
      </w:r>
      <w:r w:rsidRPr="002D7DFB">
        <w:rPr>
          <w:rFonts w:ascii="Arial Narrow" w:hAnsi="Arial Narrow"/>
          <w:bCs/>
          <w:lang w:eastAsia="ar-SA"/>
        </w:rPr>
        <w:t xml:space="preserve"> in managing users and database?</w:t>
      </w:r>
    </w:p>
    <w:p w14:paraId="54EA835F" w14:textId="77777777" w:rsidR="00083F1F" w:rsidRDefault="00083F1F" w:rsidP="00083F1F">
      <w:pPr>
        <w:pStyle w:val="ListParagraph"/>
        <w:numPr>
          <w:ilvl w:val="0"/>
          <w:numId w:val="14"/>
        </w:numPr>
        <w:jc w:val="both"/>
        <w:rPr>
          <w:rFonts w:ascii="Arial Narrow" w:hAnsi="Arial Narrow"/>
          <w:lang w:eastAsia="ar-SA"/>
        </w:rPr>
      </w:pPr>
      <w:r>
        <w:rPr>
          <w:rFonts w:ascii="Arial Narrow" w:hAnsi="Arial Narrow"/>
          <w:lang w:eastAsia="ar-SA"/>
        </w:rPr>
        <w:t xml:space="preserve">What are the different types of </w:t>
      </w:r>
      <w:proofErr w:type="gramStart"/>
      <w:r>
        <w:rPr>
          <w:rFonts w:ascii="Arial Narrow" w:hAnsi="Arial Narrow"/>
          <w:lang w:eastAsia="ar-SA"/>
        </w:rPr>
        <w:t>file</w:t>
      </w:r>
      <w:proofErr w:type="gramEnd"/>
      <w:r>
        <w:rPr>
          <w:rFonts w:ascii="Arial Narrow" w:hAnsi="Arial Narrow"/>
          <w:lang w:eastAsia="ar-SA"/>
        </w:rPr>
        <w:t>?</w:t>
      </w:r>
    </w:p>
    <w:p w14:paraId="43BEC58D" w14:textId="77777777" w:rsidR="00083F1F" w:rsidRDefault="00083F1F" w:rsidP="00083F1F">
      <w:pPr>
        <w:pStyle w:val="ListParagraph"/>
        <w:numPr>
          <w:ilvl w:val="0"/>
          <w:numId w:val="14"/>
        </w:numPr>
        <w:jc w:val="both"/>
        <w:rPr>
          <w:rFonts w:ascii="Arial Narrow" w:hAnsi="Arial Narrow"/>
          <w:lang w:eastAsia="ar-SA"/>
        </w:rPr>
      </w:pPr>
      <w:r>
        <w:rPr>
          <w:rFonts w:ascii="Arial Narrow" w:hAnsi="Arial Narrow"/>
          <w:lang w:eastAsia="ar-SA"/>
        </w:rPr>
        <w:t>What are the different types of validation of file?</w:t>
      </w:r>
    </w:p>
    <w:p w14:paraId="2BCC3A6F" w14:textId="6370CDD7" w:rsidR="00083F1F" w:rsidRPr="000540F2" w:rsidRDefault="00083F1F" w:rsidP="000540F2">
      <w:pPr>
        <w:pStyle w:val="ListParagraph"/>
        <w:numPr>
          <w:ilvl w:val="0"/>
          <w:numId w:val="14"/>
        </w:numPr>
        <w:jc w:val="both"/>
        <w:rPr>
          <w:rFonts w:ascii="Arial Narrow" w:hAnsi="Arial Narrow"/>
          <w:lang w:eastAsia="ar-SA"/>
        </w:rPr>
      </w:pPr>
      <w:r>
        <w:rPr>
          <w:rFonts w:ascii="Arial Narrow" w:hAnsi="Arial Narrow"/>
          <w:lang w:eastAsia="ar-SA"/>
        </w:rPr>
        <w:t>What are the syntaxes on creating and deleting a file?</w:t>
      </w:r>
    </w:p>
    <w:p w14:paraId="7D5F573A" w14:textId="77777777" w:rsidR="00AF4030" w:rsidRDefault="00AF4030" w:rsidP="00AF4030">
      <w:pPr>
        <w:jc w:val="both"/>
        <w:rPr>
          <w:rFonts w:ascii="Arial Narrow" w:hAnsi="Arial Narrow"/>
          <w:b/>
          <w:lang w:eastAsia="ar-SA"/>
        </w:rPr>
      </w:pPr>
      <w:r>
        <w:rPr>
          <w:rFonts w:ascii="Arial Narrow" w:hAnsi="Arial Narrow"/>
          <w:b/>
          <w:lang w:eastAsia="ar-SA"/>
        </w:rPr>
        <w:t>VIII. REFERENCES</w:t>
      </w:r>
    </w:p>
    <w:p w14:paraId="4DA24800" w14:textId="77777777" w:rsidR="00AF4030" w:rsidRDefault="00AF4030" w:rsidP="00AF4030">
      <w:pPr>
        <w:jc w:val="both"/>
        <w:rPr>
          <w:rFonts w:ascii="Arial Narrow" w:hAnsi="Arial Narrow"/>
          <w:b/>
          <w:lang w:eastAsia="ar-SA"/>
        </w:rPr>
      </w:pPr>
    </w:p>
    <w:p w14:paraId="6DAE97C1" w14:textId="77777777" w:rsidR="007508D1" w:rsidRDefault="004B737D" w:rsidP="007508D1">
      <w:pPr>
        <w:pStyle w:val="ListParagraph"/>
        <w:numPr>
          <w:ilvl w:val="0"/>
          <w:numId w:val="15"/>
        </w:numPr>
        <w:jc w:val="both"/>
        <w:rPr>
          <w:rFonts w:asciiTheme="minorHAnsi" w:hAnsiTheme="minorHAnsi" w:cstheme="minorHAnsi"/>
          <w:bCs/>
          <w:lang w:eastAsia="ar-SA"/>
        </w:rPr>
      </w:pPr>
      <w:hyperlink r:id="rId20" w:history="1">
        <w:r w:rsidR="007508D1">
          <w:rPr>
            <w:rStyle w:val="Hyperlink"/>
          </w:rPr>
          <w:t>https://www.w3schools.com/css/</w:t>
        </w:r>
      </w:hyperlink>
    </w:p>
    <w:p w14:paraId="5E00B2B5" w14:textId="77777777" w:rsidR="007508D1" w:rsidRDefault="004B737D" w:rsidP="007508D1">
      <w:pPr>
        <w:pStyle w:val="ListParagraph"/>
        <w:numPr>
          <w:ilvl w:val="0"/>
          <w:numId w:val="15"/>
        </w:numPr>
        <w:jc w:val="both"/>
        <w:rPr>
          <w:rFonts w:ascii="Arial Narrow" w:hAnsi="Arial Narrow"/>
          <w:bCs/>
          <w:lang w:eastAsia="ar-SA"/>
        </w:rPr>
      </w:pPr>
      <w:hyperlink r:id="rId21" w:history="1">
        <w:r w:rsidR="007508D1">
          <w:rPr>
            <w:rStyle w:val="Hyperlink"/>
          </w:rPr>
          <w:t>https://www.w3schools.com/html/</w:t>
        </w:r>
      </w:hyperlink>
    </w:p>
    <w:p w14:paraId="5BD4C3A9" w14:textId="77777777" w:rsidR="007508D1" w:rsidRDefault="004B737D" w:rsidP="007508D1">
      <w:pPr>
        <w:pStyle w:val="ListParagraph"/>
        <w:numPr>
          <w:ilvl w:val="0"/>
          <w:numId w:val="15"/>
        </w:numPr>
        <w:jc w:val="both"/>
        <w:rPr>
          <w:rFonts w:ascii="Arial Narrow" w:hAnsi="Arial Narrow"/>
          <w:bCs/>
          <w:lang w:eastAsia="ar-SA"/>
        </w:rPr>
      </w:pPr>
      <w:hyperlink r:id="rId22" w:history="1">
        <w:r w:rsidR="007508D1">
          <w:rPr>
            <w:rStyle w:val="Hyperlink"/>
          </w:rPr>
          <w:t>https://www.w3schools.com/php/php_variables.asp</w:t>
        </w:r>
      </w:hyperlink>
    </w:p>
    <w:p w14:paraId="0C63188B" w14:textId="77777777" w:rsidR="007508D1" w:rsidRDefault="004B737D" w:rsidP="007508D1">
      <w:pPr>
        <w:pStyle w:val="ListParagraph"/>
        <w:numPr>
          <w:ilvl w:val="0"/>
          <w:numId w:val="15"/>
        </w:numPr>
        <w:jc w:val="both"/>
        <w:rPr>
          <w:rFonts w:ascii="Arial" w:hAnsi="Arial" w:cs="Arial"/>
        </w:rPr>
      </w:pPr>
      <w:hyperlink r:id="rId23" w:history="1">
        <w:r w:rsidR="007508D1">
          <w:rPr>
            <w:rStyle w:val="Hyperlink"/>
          </w:rPr>
          <w:t>https://www.w3schools.com/php/php_mysql_intro.asp</w:t>
        </w:r>
      </w:hyperlink>
    </w:p>
    <w:p w14:paraId="50B1406C" w14:textId="77777777" w:rsidR="007508D1" w:rsidRDefault="004B737D" w:rsidP="007508D1">
      <w:pPr>
        <w:pStyle w:val="ListParagraph"/>
        <w:numPr>
          <w:ilvl w:val="0"/>
          <w:numId w:val="15"/>
        </w:numPr>
        <w:jc w:val="both"/>
        <w:rPr>
          <w:rFonts w:ascii="Arial" w:hAnsi="Arial" w:cs="Arial"/>
        </w:rPr>
      </w:pPr>
      <w:hyperlink r:id="rId24" w:history="1">
        <w:r w:rsidR="007508D1">
          <w:rPr>
            <w:rStyle w:val="Hyperlink"/>
          </w:rPr>
          <w:t>https://www.w3schools.com/php/php_mysql_connect.asp</w:t>
        </w:r>
      </w:hyperlink>
    </w:p>
    <w:p w14:paraId="3B01445B" w14:textId="77777777" w:rsidR="007508D1" w:rsidRDefault="004B737D" w:rsidP="007508D1">
      <w:pPr>
        <w:pStyle w:val="ListParagraph"/>
        <w:numPr>
          <w:ilvl w:val="0"/>
          <w:numId w:val="15"/>
        </w:numPr>
        <w:jc w:val="both"/>
        <w:rPr>
          <w:rFonts w:ascii="Arial" w:hAnsi="Arial" w:cs="Arial"/>
        </w:rPr>
      </w:pPr>
      <w:hyperlink r:id="rId25" w:history="1">
        <w:r w:rsidR="007508D1">
          <w:rPr>
            <w:rStyle w:val="Hyperlink"/>
          </w:rPr>
          <w:t>https://www.w3schools.com/php/php_mysql_create.asp</w:t>
        </w:r>
      </w:hyperlink>
    </w:p>
    <w:p w14:paraId="3AA817B9" w14:textId="77777777" w:rsidR="007508D1" w:rsidRDefault="004B737D" w:rsidP="007508D1">
      <w:pPr>
        <w:pStyle w:val="ListParagraph"/>
        <w:numPr>
          <w:ilvl w:val="0"/>
          <w:numId w:val="15"/>
        </w:numPr>
        <w:jc w:val="both"/>
        <w:rPr>
          <w:rFonts w:ascii="Arial" w:hAnsi="Arial" w:cs="Arial"/>
        </w:rPr>
      </w:pPr>
      <w:hyperlink r:id="rId26" w:history="1">
        <w:r w:rsidR="007508D1">
          <w:rPr>
            <w:rStyle w:val="Hyperlink"/>
          </w:rPr>
          <w:t>https://www.w3schools.com/php/php_mysql_create_table.asp</w:t>
        </w:r>
      </w:hyperlink>
    </w:p>
    <w:p w14:paraId="5DA2E4AE" w14:textId="77777777" w:rsidR="007508D1" w:rsidRDefault="004B737D" w:rsidP="007508D1">
      <w:pPr>
        <w:pStyle w:val="ListParagraph"/>
        <w:numPr>
          <w:ilvl w:val="0"/>
          <w:numId w:val="15"/>
        </w:numPr>
        <w:jc w:val="both"/>
        <w:rPr>
          <w:rFonts w:ascii="Arial" w:hAnsi="Arial" w:cs="Arial"/>
        </w:rPr>
      </w:pPr>
      <w:hyperlink r:id="rId27" w:history="1">
        <w:r w:rsidR="007508D1">
          <w:rPr>
            <w:rStyle w:val="Hyperlink"/>
          </w:rPr>
          <w:t>https://www.w3schools.com/php/php_mysql_insert.asp</w:t>
        </w:r>
      </w:hyperlink>
    </w:p>
    <w:p w14:paraId="4D2BC432" w14:textId="77777777" w:rsidR="007508D1" w:rsidRDefault="004B737D" w:rsidP="007508D1">
      <w:pPr>
        <w:pStyle w:val="ListParagraph"/>
        <w:numPr>
          <w:ilvl w:val="0"/>
          <w:numId w:val="15"/>
        </w:numPr>
        <w:jc w:val="both"/>
        <w:rPr>
          <w:rFonts w:ascii="Arial" w:hAnsi="Arial" w:cs="Arial"/>
        </w:rPr>
      </w:pPr>
      <w:hyperlink r:id="rId28" w:history="1">
        <w:r w:rsidR="007508D1">
          <w:rPr>
            <w:rStyle w:val="Hyperlink"/>
          </w:rPr>
          <w:t>https://www.w3schools.com/php/php_mysql_insert_multiple.asp</w:t>
        </w:r>
      </w:hyperlink>
    </w:p>
    <w:p w14:paraId="23129BF7" w14:textId="77777777" w:rsidR="007508D1" w:rsidRDefault="004B737D" w:rsidP="007508D1">
      <w:pPr>
        <w:pStyle w:val="ListParagraph"/>
        <w:numPr>
          <w:ilvl w:val="0"/>
          <w:numId w:val="15"/>
        </w:numPr>
        <w:jc w:val="both"/>
        <w:rPr>
          <w:rFonts w:ascii="Arial" w:hAnsi="Arial" w:cs="Arial"/>
        </w:rPr>
      </w:pPr>
      <w:hyperlink r:id="rId29" w:history="1">
        <w:r w:rsidR="007508D1">
          <w:rPr>
            <w:rStyle w:val="Hyperlink"/>
          </w:rPr>
          <w:t>https://www.w3schools.com/php/php_mysql_select.asp</w:t>
        </w:r>
      </w:hyperlink>
    </w:p>
    <w:p w14:paraId="1BF6187E" w14:textId="77777777" w:rsidR="007508D1" w:rsidRDefault="004B737D" w:rsidP="007508D1">
      <w:pPr>
        <w:pStyle w:val="ListParagraph"/>
        <w:numPr>
          <w:ilvl w:val="0"/>
          <w:numId w:val="15"/>
        </w:numPr>
        <w:jc w:val="both"/>
        <w:rPr>
          <w:rFonts w:ascii="Arial" w:hAnsi="Arial" w:cs="Arial"/>
        </w:rPr>
      </w:pPr>
      <w:hyperlink r:id="rId30" w:history="1">
        <w:r w:rsidR="007508D1">
          <w:rPr>
            <w:rStyle w:val="Hyperlink"/>
          </w:rPr>
          <w:t>https://www.w3schools.com/php/php_mysql_select_where.asp</w:t>
        </w:r>
      </w:hyperlink>
    </w:p>
    <w:p w14:paraId="4B16515F" w14:textId="77777777" w:rsidR="007508D1" w:rsidRDefault="004B737D" w:rsidP="007508D1">
      <w:pPr>
        <w:pStyle w:val="ListParagraph"/>
        <w:numPr>
          <w:ilvl w:val="0"/>
          <w:numId w:val="15"/>
        </w:numPr>
        <w:jc w:val="both"/>
        <w:rPr>
          <w:rFonts w:ascii="Arial" w:hAnsi="Arial" w:cs="Arial"/>
        </w:rPr>
      </w:pPr>
      <w:hyperlink r:id="rId31" w:history="1">
        <w:r w:rsidR="007508D1">
          <w:rPr>
            <w:rStyle w:val="Hyperlink"/>
          </w:rPr>
          <w:t>https://www.w3schools.com/php/php_mysql_select_orderby.asp</w:t>
        </w:r>
      </w:hyperlink>
    </w:p>
    <w:p w14:paraId="323C7ACF" w14:textId="77777777" w:rsidR="007508D1" w:rsidRDefault="004B737D" w:rsidP="007508D1">
      <w:pPr>
        <w:pStyle w:val="ListParagraph"/>
        <w:numPr>
          <w:ilvl w:val="0"/>
          <w:numId w:val="15"/>
        </w:numPr>
        <w:jc w:val="both"/>
        <w:rPr>
          <w:rFonts w:ascii="Arial" w:hAnsi="Arial" w:cs="Arial"/>
        </w:rPr>
      </w:pPr>
      <w:hyperlink r:id="rId32" w:history="1">
        <w:r w:rsidR="007508D1">
          <w:rPr>
            <w:rStyle w:val="Hyperlink"/>
          </w:rPr>
          <w:t>https://www.w3schools.com/php/php_mysql_delete.asp</w:t>
        </w:r>
      </w:hyperlink>
    </w:p>
    <w:p w14:paraId="5540341C" w14:textId="77777777" w:rsidR="007508D1" w:rsidRDefault="004B737D" w:rsidP="007508D1">
      <w:pPr>
        <w:pStyle w:val="ListParagraph"/>
        <w:numPr>
          <w:ilvl w:val="0"/>
          <w:numId w:val="15"/>
        </w:numPr>
        <w:jc w:val="both"/>
        <w:rPr>
          <w:rFonts w:ascii="Arial" w:hAnsi="Arial" w:cs="Arial"/>
        </w:rPr>
      </w:pPr>
      <w:hyperlink r:id="rId33" w:history="1">
        <w:r w:rsidR="007508D1">
          <w:rPr>
            <w:rStyle w:val="Hyperlink"/>
          </w:rPr>
          <w:t>https://www.w3schools.com/php/php_mysql_update.asp</w:t>
        </w:r>
      </w:hyperlink>
    </w:p>
    <w:p w14:paraId="1B1BF901" w14:textId="77777777" w:rsidR="007508D1" w:rsidRDefault="004B737D" w:rsidP="007508D1">
      <w:pPr>
        <w:pStyle w:val="ListParagraph"/>
        <w:numPr>
          <w:ilvl w:val="0"/>
          <w:numId w:val="15"/>
        </w:numPr>
        <w:jc w:val="both"/>
        <w:rPr>
          <w:rFonts w:ascii="Arial" w:hAnsi="Arial" w:cs="Arial"/>
        </w:rPr>
      </w:pPr>
      <w:hyperlink r:id="rId34" w:history="1">
        <w:r w:rsidR="007508D1">
          <w:rPr>
            <w:rStyle w:val="Hyperlink"/>
          </w:rPr>
          <w:t>https://skillforge.com/how-to-create-a-database-using-phpmyadmin-xampp/</w:t>
        </w:r>
      </w:hyperlink>
    </w:p>
    <w:p w14:paraId="1B2C653F" w14:textId="77777777" w:rsidR="007508D1" w:rsidRPr="0015314B" w:rsidRDefault="004B737D" w:rsidP="007508D1">
      <w:pPr>
        <w:pStyle w:val="ListParagraph"/>
        <w:numPr>
          <w:ilvl w:val="0"/>
          <w:numId w:val="15"/>
        </w:numPr>
        <w:jc w:val="both"/>
        <w:rPr>
          <w:rFonts w:ascii="Arial" w:hAnsi="Arial" w:cs="Arial"/>
        </w:rPr>
      </w:pPr>
      <w:hyperlink r:id="rId35" w:history="1">
        <w:r w:rsidR="007508D1">
          <w:rPr>
            <w:rStyle w:val="Hyperlink"/>
          </w:rPr>
          <w:t>https://www.w3schools.com/php/php_file_upload.asp</w:t>
        </w:r>
      </w:hyperlink>
    </w:p>
    <w:p w14:paraId="65B1129F" w14:textId="051765F2" w:rsidR="00AF4030" w:rsidRDefault="00AF4030" w:rsidP="00C0554E">
      <w:pPr>
        <w:pStyle w:val="ListParagraph"/>
        <w:jc w:val="both"/>
        <w:rPr>
          <w:rFonts w:ascii="Arial" w:hAnsi="Arial" w:cs="Arial"/>
        </w:rPr>
      </w:pPr>
    </w:p>
    <w:p w14:paraId="01E11A03" w14:textId="2463F02F" w:rsidR="00530136" w:rsidRDefault="00530136" w:rsidP="00530136">
      <w:pPr>
        <w:jc w:val="both"/>
        <w:rPr>
          <w:rFonts w:ascii="Arial Narrow" w:hAnsi="Arial Narrow"/>
          <w:lang w:eastAsia="ar-SA"/>
        </w:rPr>
      </w:pPr>
    </w:p>
    <w:p w14:paraId="2901FD16" w14:textId="4C570FCE" w:rsidR="0081053C" w:rsidRDefault="0081053C" w:rsidP="00530136">
      <w:pPr>
        <w:jc w:val="both"/>
        <w:rPr>
          <w:rFonts w:ascii="Arial Narrow" w:hAnsi="Arial Narrow"/>
          <w:lang w:eastAsia="ar-SA"/>
        </w:rPr>
      </w:pPr>
    </w:p>
    <w:p w14:paraId="4306315F" w14:textId="5FA0D3B0" w:rsidR="0081053C" w:rsidRDefault="0081053C" w:rsidP="00530136">
      <w:pPr>
        <w:jc w:val="both"/>
        <w:rPr>
          <w:rFonts w:ascii="Arial Narrow" w:hAnsi="Arial Narrow"/>
          <w:lang w:eastAsia="ar-SA"/>
        </w:rPr>
      </w:pPr>
    </w:p>
    <w:p w14:paraId="37E60066" w14:textId="0DAA0D65" w:rsidR="0081053C" w:rsidRDefault="0081053C" w:rsidP="00530136">
      <w:pPr>
        <w:jc w:val="both"/>
        <w:rPr>
          <w:rFonts w:ascii="Arial Narrow" w:hAnsi="Arial Narrow"/>
          <w:lang w:eastAsia="ar-SA"/>
        </w:rPr>
      </w:pPr>
    </w:p>
    <w:p w14:paraId="4FD081FB" w14:textId="0D174D0F" w:rsidR="0081053C" w:rsidRDefault="0081053C" w:rsidP="00530136">
      <w:pPr>
        <w:jc w:val="both"/>
        <w:rPr>
          <w:rFonts w:ascii="Arial Narrow" w:hAnsi="Arial Narrow"/>
          <w:lang w:eastAsia="ar-SA"/>
        </w:rPr>
      </w:pPr>
    </w:p>
    <w:p w14:paraId="51F3E7E1" w14:textId="15137BC2" w:rsidR="0081053C" w:rsidRDefault="0081053C" w:rsidP="00530136">
      <w:pPr>
        <w:jc w:val="both"/>
        <w:rPr>
          <w:rFonts w:ascii="Arial Narrow" w:hAnsi="Arial Narrow"/>
          <w:lang w:eastAsia="ar-SA"/>
        </w:rPr>
      </w:pPr>
    </w:p>
    <w:p w14:paraId="277F6CDD" w14:textId="5E801447" w:rsidR="0081053C" w:rsidRDefault="0081053C" w:rsidP="00530136">
      <w:pPr>
        <w:jc w:val="both"/>
        <w:rPr>
          <w:rFonts w:ascii="Arial Narrow" w:hAnsi="Arial Narrow"/>
          <w:lang w:eastAsia="ar-SA"/>
        </w:rPr>
      </w:pPr>
    </w:p>
    <w:p w14:paraId="7296D842" w14:textId="1FF34E78" w:rsidR="0081053C" w:rsidRDefault="0081053C" w:rsidP="00530136">
      <w:pPr>
        <w:jc w:val="both"/>
        <w:rPr>
          <w:rFonts w:ascii="Arial Narrow" w:hAnsi="Arial Narrow"/>
          <w:lang w:eastAsia="ar-SA"/>
        </w:rPr>
      </w:pPr>
    </w:p>
    <w:p w14:paraId="54161A0C" w14:textId="6EF230FF" w:rsidR="0081053C" w:rsidRDefault="0081053C" w:rsidP="00530136">
      <w:pPr>
        <w:jc w:val="both"/>
        <w:rPr>
          <w:rFonts w:ascii="Arial Narrow" w:hAnsi="Arial Narrow"/>
          <w:lang w:eastAsia="ar-SA"/>
        </w:rPr>
      </w:pPr>
    </w:p>
    <w:p w14:paraId="5C4EA364" w14:textId="79958F96" w:rsidR="0081053C" w:rsidRDefault="0081053C" w:rsidP="00530136">
      <w:pPr>
        <w:jc w:val="both"/>
        <w:rPr>
          <w:rFonts w:ascii="Arial Narrow" w:hAnsi="Arial Narrow"/>
          <w:lang w:eastAsia="ar-SA"/>
        </w:rPr>
      </w:pPr>
    </w:p>
    <w:p w14:paraId="79B26F91" w14:textId="4D6EF41A" w:rsidR="000540F2" w:rsidRDefault="000540F2" w:rsidP="00530136">
      <w:pPr>
        <w:jc w:val="both"/>
        <w:rPr>
          <w:rFonts w:ascii="Arial Narrow" w:hAnsi="Arial Narrow"/>
          <w:lang w:eastAsia="ar-SA"/>
        </w:rPr>
      </w:pPr>
    </w:p>
    <w:p w14:paraId="34976EF9" w14:textId="30892505" w:rsidR="000540F2" w:rsidRDefault="000540F2" w:rsidP="00530136">
      <w:pPr>
        <w:jc w:val="both"/>
        <w:rPr>
          <w:rFonts w:ascii="Arial Narrow" w:hAnsi="Arial Narrow"/>
          <w:lang w:eastAsia="ar-SA"/>
        </w:rPr>
      </w:pPr>
    </w:p>
    <w:p w14:paraId="185DED23" w14:textId="665F13A8" w:rsidR="000540F2" w:rsidRDefault="000540F2" w:rsidP="00530136">
      <w:pPr>
        <w:jc w:val="both"/>
        <w:rPr>
          <w:rFonts w:ascii="Arial Narrow" w:hAnsi="Arial Narrow"/>
          <w:lang w:eastAsia="ar-SA"/>
        </w:rPr>
      </w:pPr>
    </w:p>
    <w:p w14:paraId="6881F9DB" w14:textId="5D5B40FD" w:rsidR="000540F2" w:rsidRDefault="000540F2" w:rsidP="00530136">
      <w:pPr>
        <w:jc w:val="both"/>
        <w:rPr>
          <w:rFonts w:ascii="Arial Narrow" w:hAnsi="Arial Narrow"/>
          <w:lang w:eastAsia="ar-SA"/>
        </w:rPr>
      </w:pPr>
    </w:p>
    <w:p w14:paraId="10D92279" w14:textId="750C3965" w:rsidR="000540F2" w:rsidRDefault="000540F2" w:rsidP="00530136">
      <w:pPr>
        <w:jc w:val="both"/>
        <w:rPr>
          <w:rFonts w:ascii="Arial Narrow" w:hAnsi="Arial Narrow"/>
          <w:lang w:eastAsia="ar-SA"/>
        </w:rPr>
      </w:pPr>
    </w:p>
    <w:p w14:paraId="7102D5CB" w14:textId="14D0C190" w:rsidR="000540F2" w:rsidRDefault="000540F2" w:rsidP="00530136">
      <w:pPr>
        <w:jc w:val="both"/>
        <w:rPr>
          <w:rFonts w:ascii="Arial Narrow" w:hAnsi="Arial Narrow"/>
          <w:lang w:eastAsia="ar-SA"/>
        </w:rPr>
      </w:pPr>
    </w:p>
    <w:p w14:paraId="279E6BAF" w14:textId="0395DF29" w:rsidR="000540F2" w:rsidRDefault="000540F2" w:rsidP="00530136">
      <w:pPr>
        <w:jc w:val="both"/>
        <w:rPr>
          <w:rFonts w:ascii="Arial Narrow" w:hAnsi="Arial Narrow"/>
          <w:lang w:eastAsia="ar-SA"/>
        </w:rPr>
      </w:pPr>
    </w:p>
    <w:p w14:paraId="279EDF6B" w14:textId="14EDD634" w:rsidR="000540F2" w:rsidRDefault="000540F2" w:rsidP="00530136">
      <w:pPr>
        <w:jc w:val="both"/>
        <w:rPr>
          <w:rFonts w:ascii="Arial Narrow" w:hAnsi="Arial Narrow"/>
          <w:lang w:eastAsia="ar-SA"/>
        </w:rPr>
      </w:pPr>
    </w:p>
    <w:p w14:paraId="033F4390" w14:textId="2D0FA768" w:rsidR="000540F2" w:rsidRDefault="000540F2" w:rsidP="00530136">
      <w:pPr>
        <w:jc w:val="both"/>
        <w:rPr>
          <w:rFonts w:ascii="Arial Narrow" w:hAnsi="Arial Narrow"/>
          <w:lang w:eastAsia="ar-SA"/>
        </w:rPr>
      </w:pPr>
    </w:p>
    <w:p w14:paraId="4C960E2F" w14:textId="33AB03E8" w:rsidR="000540F2" w:rsidRDefault="000540F2" w:rsidP="00530136">
      <w:pPr>
        <w:jc w:val="both"/>
        <w:rPr>
          <w:rFonts w:ascii="Arial Narrow" w:hAnsi="Arial Narrow"/>
          <w:lang w:eastAsia="ar-SA"/>
        </w:rPr>
      </w:pPr>
    </w:p>
    <w:p w14:paraId="42C1A529" w14:textId="19E9F37C" w:rsidR="000540F2" w:rsidRDefault="000540F2" w:rsidP="00530136">
      <w:pPr>
        <w:jc w:val="both"/>
        <w:rPr>
          <w:rFonts w:ascii="Arial Narrow" w:hAnsi="Arial Narrow"/>
          <w:lang w:eastAsia="ar-SA"/>
        </w:rPr>
      </w:pPr>
    </w:p>
    <w:p w14:paraId="3F2E8A81" w14:textId="77844203" w:rsidR="000540F2" w:rsidRDefault="000540F2" w:rsidP="00530136">
      <w:pPr>
        <w:jc w:val="both"/>
        <w:rPr>
          <w:rFonts w:ascii="Arial Narrow" w:hAnsi="Arial Narrow"/>
          <w:lang w:eastAsia="ar-SA"/>
        </w:rPr>
      </w:pPr>
    </w:p>
    <w:p w14:paraId="27E5746A" w14:textId="77777777" w:rsidR="000540F2" w:rsidRDefault="000540F2" w:rsidP="00530136">
      <w:pPr>
        <w:jc w:val="both"/>
        <w:rPr>
          <w:rFonts w:ascii="Arial Narrow" w:hAnsi="Arial Narrow"/>
          <w:lang w:eastAsia="ar-SA"/>
        </w:rPr>
      </w:pPr>
    </w:p>
    <w:p w14:paraId="00520933" w14:textId="14BCA71E" w:rsidR="00530136" w:rsidRDefault="00530136" w:rsidP="00530136">
      <w:pPr>
        <w:rPr>
          <w:b/>
        </w:rPr>
      </w:pPr>
      <w:r>
        <w:rPr>
          <w:b/>
        </w:rPr>
        <w:lastRenderedPageBreak/>
        <w:t>Note: The following rubrics/metrics will be used to grade students’ output.</w:t>
      </w:r>
    </w:p>
    <w:p w14:paraId="6637A04C" w14:textId="77777777" w:rsidR="00530136" w:rsidRDefault="00530136" w:rsidP="00530136">
      <w:pPr>
        <w:rPr>
          <w:b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1"/>
        <w:gridCol w:w="1816"/>
        <w:gridCol w:w="1858"/>
        <w:gridCol w:w="1858"/>
        <w:gridCol w:w="1877"/>
      </w:tblGrid>
      <w:tr w:rsidR="00530136" w:rsidRPr="000437E9" w14:paraId="57D60B30" w14:textId="77777777" w:rsidTr="007373BA">
        <w:tc>
          <w:tcPr>
            <w:tcW w:w="19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D7B58" w14:textId="77777777" w:rsidR="00530136" w:rsidRPr="00FD409A" w:rsidRDefault="00530136" w:rsidP="007373BA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Program (10</w:t>
            </w:r>
            <w:r w:rsidRPr="00FD409A">
              <w:rPr>
                <w:b/>
                <w:sz w:val="22"/>
              </w:rPr>
              <w:t>0 pts.)</w:t>
            </w:r>
          </w:p>
        </w:tc>
        <w:tc>
          <w:tcPr>
            <w:tcW w:w="18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41D13C" w14:textId="77777777" w:rsidR="00530136" w:rsidRPr="000437E9" w:rsidRDefault="00530136" w:rsidP="007373BA">
            <w:pPr>
              <w:rPr>
                <w:sz w:val="22"/>
              </w:rPr>
            </w:pPr>
            <w:r w:rsidRPr="000437E9">
              <w:rPr>
                <w:b/>
                <w:bCs/>
                <w:sz w:val="22"/>
              </w:rPr>
              <w:t>(Excellent)</w:t>
            </w:r>
          </w:p>
        </w:tc>
        <w:tc>
          <w:tcPr>
            <w:tcW w:w="18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4C4C9" w14:textId="77777777" w:rsidR="00530136" w:rsidRPr="000437E9" w:rsidRDefault="00530136" w:rsidP="007373BA">
            <w:pPr>
              <w:rPr>
                <w:sz w:val="22"/>
              </w:rPr>
            </w:pPr>
            <w:r w:rsidRPr="000437E9">
              <w:rPr>
                <w:b/>
                <w:bCs/>
                <w:sz w:val="22"/>
              </w:rPr>
              <w:t>(Good)</w:t>
            </w:r>
          </w:p>
        </w:tc>
        <w:tc>
          <w:tcPr>
            <w:tcW w:w="18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E32A2" w14:textId="77777777" w:rsidR="00530136" w:rsidRPr="000437E9" w:rsidRDefault="00530136" w:rsidP="007373BA">
            <w:pPr>
              <w:rPr>
                <w:sz w:val="22"/>
              </w:rPr>
            </w:pPr>
            <w:r w:rsidRPr="000437E9">
              <w:rPr>
                <w:b/>
                <w:bCs/>
                <w:sz w:val="22"/>
              </w:rPr>
              <w:t>(Fair)</w:t>
            </w:r>
          </w:p>
        </w:tc>
        <w:tc>
          <w:tcPr>
            <w:tcW w:w="19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E91BA3" w14:textId="77777777" w:rsidR="00530136" w:rsidRPr="000437E9" w:rsidRDefault="00530136" w:rsidP="007373BA">
            <w:pPr>
              <w:rPr>
                <w:sz w:val="22"/>
              </w:rPr>
            </w:pPr>
            <w:r w:rsidRPr="000437E9">
              <w:rPr>
                <w:b/>
                <w:bCs/>
                <w:sz w:val="22"/>
              </w:rPr>
              <w:t>(Poor)</w:t>
            </w:r>
          </w:p>
        </w:tc>
      </w:tr>
      <w:tr w:rsidR="00530136" w:rsidRPr="000437E9" w14:paraId="182BB938" w14:textId="77777777" w:rsidTr="007373BA">
        <w:tc>
          <w:tcPr>
            <w:tcW w:w="19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81B83" w14:textId="77777777" w:rsidR="00530136" w:rsidRPr="0063312A" w:rsidRDefault="00530136" w:rsidP="007373BA">
            <w:pPr>
              <w:rPr>
                <w:b/>
                <w:sz w:val="22"/>
              </w:rPr>
            </w:pPr>
            <w:r w:rsidRPr="0063312A">
              <w:rPr>
                <w:b/>
                <w:sz w:val="22"/>
              </w:rPr>
              <w:t>Program execution (20pts)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439B9" w14:textId="77777777" w:rsidR="00530136" w:rsidRPr="000437E9" w:rsidRDefault="00530136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>Program executes correctly with n</w:t>
            </w:r>
            <w:r>
              <w:rPr>
                <w:sz w:val="22"/>
              </w:rPr>
              <w:t xml:space="preserve">o syntax or runtime errors </w:t>
            </w:r>
            <w:r w:rsidRPr="0063312A">
              <w:rPr>
                <w:b/>
                <w:sz w:val="22"/>
              </w:rPr>
              <w:t>(18-20pts)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72C79" w14:textId="77777777" w:rsidR="00530136" w:rsidRPr="000437E9" w:rsidRDefault="00530136" w:rsidP="007373BA">
            <w:pPr>
              <w:rPr>
                <w:sz w:val="22"/>
              </w:rPr>
            </w:pPr>
            <w:r>
              <w:rPr>
                <w:sz w:val="22"/>
              </w:rPr>
              <w:t>Program executes with less than 3 errors</w:t>
            </w:r>
            <w:r w:rsidRPr="000437E9">
              <w:rPr>
                <w:sz w:val="22"/>
              </w:rPr>
              <w:t> </w:t>
            </w:r>
            <w:r w:rsidRPr="0063312A">
              <w:rPr>
                <w:b/>
                <w:sz w:val="22"/>
              </w:rPr>
              <w:t>(15-17pts)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1F59F" w14:textId="77777777" w:rsidR="00530136" w:rsidRPr="000437E9" w:rsidRDefault="00530136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executes with </w:t>
            </w:r>
            <w:r>
              <w:rPr>
                <w:sz w:val="22"/>
              </w:rPr>
              <w:t xml:space="preserve">more than 3 </w:t>
            </w:r>
            <w:proofErr w:type="gramStart"/>
            <w:r>
              <w:rPr>
                <w:sz w:val="22"/>
              </w:rPr>
              <w:t xml:space="preserve">errors  </w:t>
            </w:r>
            <w:r w:rsidRPr="009F7127">
              <w:rPr>
                <w:b/>
                <w:sz w:val="22"/>
              </w:rPr>
              <w:t>(</w:t>
            </w:r>
            <w:proofErr w:type="gramEnd"/>
            <w:r w:rsidRPr="009F7127">
              <w:rPr>
                <w:b/>
                <w:sz w:val="22"/>
              </w:rPr>
              <w:t>12-14pts)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58C287" w14:textId="77777777" w:rsidR="00530136" w:rsidRPr="000437E9" w:rsidRDefault="00530136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does not execute </w:t>
            </w:r>
            <w:r w:rsidRPr="009F7127">
              <w:rPr>
                <w:b/>
                <w:sz w:val="22"/>
              </w:rPr>
              <w:t>(10-11pts)</w:t>
            </w:r>
          </w:p>
        </w:tc>
      </w:tr>
      <w:tr w:rsidR="00530136" w:rsidRPr="000437E9" w14:paraId="13335500" w14:textId="77777777" w:rsidTr="007373BA">
        <w:tc>
          <w:tcPr>
            <w:tcW w:w="19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D5CB4" w14:textId="77777777" w:rsidR="00530136" w:rsidRPr="0063312A" w:rsidRDefault="00530136" w:rsidP="007373BA">
            <w:pPr>
              <w:rPr>
                <w:b/>
                <w:sz w:val="22"/>
              </w:rPr>
            </w:pPr>
            <w:r w:rsidRPr="0063312A">
              <w:rPr>
                <w:b/>
                <w:sz w:val="22"/>
              </w:rPr>
              <w:t>Correct output</w:t>
            </w:r>
          </w:p>
          <w:p w14:paraId="5E8A4A8B" w14:textId="77777777" w:rsidR="00530136" w:rsidRPr="000437E9" w:rsidRDefault="00530136" w:rsidP="007373BA">
            <w:pPr>
              <w:rPr>
                <w:sz w:val="22"/>
              </w:rPr>
            </w:pPr>
            <w:r w:rsidRPr="0063312A">
              <w:rPr>
                <w:b/>
                <w:sz w:val="22"/>
              </w:rPr>
              <w:t>(20pts)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A9893" w14:textId="77777777" w:rsidR="00530136" w:rsidRPr="000437E9" w:rsidRDefault="00530136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displays correct output with no errors </w:t>
            </w:r>
            <w:r w:rsidRPr="0063312A">
              <w:rPr>
                <w:b/>
                <w:sz w:val="22"/>
              </w:rPr>
              <w:t>(18-20pts)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C36B1" w14:textId="77777777" w:rsidR="00530136" w:rsidRPr="000437E9" w:rsidRDefault="00530136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Output has minor errors </w:t>
            </w:r>
            <w:r w:rsidRPr="0063312A">
              <w:rPr>
                <w:b/>
                <w:sz w:val="22"/>
              </w:rPr>
              <w:t>(15-17pts)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EADE60" w14:textId="77777777" w:rsidR="00530136" w:rsidRPr="000437E9" w:rsidRDefault="00530136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Output has multiple errors </w:t>
            </w:r>
            <w:r w:rsidRPr="009F7127">
              <w:rPr>
                <w:b/>
                <w:sz w:val="22"/>
              </w:rPr>
              <w:t>(12-14pts)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1B395" w14:textId="77777777" w:rsidR="00530136" w:rsidRPr="000437E9" w:rsidRDefault="00530136" w:rsidP="007373BA">
            <w:pPr>
              <w:rPr>
                <w:sz w:val="22"/>
              </w:rPr>
            </w:pPr>
            <w:r>
              <w:rPr>
                <w:sz w:val="22"/>
              </w:rPr>
              <w:t xml:space="preserve">Output is incorrect </w:t>
            </w:r>
            <w:r w:rsidRPr="009F7127">
              <w:rPr>
                <w:b/>
                <w:sz w:val="22"/>
              </w:rPr>
              <w:t>(10-11</w:t>
            </w:r>
            <w:r>
              <w:rPr>
                <w:b/>
                <w:sz w:val="22"/>
              </w:rPr>
              <w:t>pts</w:t>
            </w:r>
            <w:r w:rsidRPr="009F7127">
              <w:rPr>
                <w:b/>
                <w:sz w:val="22"/>
              </w:rPr>
              <w:t>)</w:t>
            </w:r>
          </w:p>
        </w:tc>
      </w:tr>
      <w:tr w:rsidR="00530136" w:rsidRPr="000437E9" w14:paraId="7F353D81" w14:textId="77777777" w:rsidTr="007373BA">
        <w:tc>
          <w:tcPr>
            <w:tcW w:w="19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508A83" w14:textId="77777777" w:rsidR="00530136" w:rsidRPr="0063312A" w:rsidRDefault="00530136" w:rsidP="007373BA">
            <w:pPr>
              <w:rPr>
                <w:b/>
                <w:sz w:val="22"/>
              </w:rPr>
            </w:pPr>
            <w:r w:rsidRPr="0063312A">
              <w:rPr>
                <w:b/>
                <w:sz w:val="22"/>
              </w:rPr>
              <w:t>Design of output</w:t>
            </w:r>
          </w:p>
          <w:p w14:paraId="33DE8F32" w14:textId="77777777" w:rsidR="00530136" w:rsidRPr="000437E9" w:rsidRDefault="00530136" w:rsidP="007373BA">
            <w:pPr>
              <w:rPr>
                <w:sz w:val="22"/>
              </w:rPr>
            </w:pPr>
            <w:r w:rsidRPr="0063312A">
              <w:rPr>
                <w:b/>
                <w:sz w:val="22"/>
              </w:rPr>
              <w:t>(10pts)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82F34" w14:textId="77777777" w:rsidR="00530136" w:rsidRPr="000437E9" w:rsidRDefault="00530136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>Progra</w:t>
            </w:r>
            <w:r>
              <w:rPr>
                <w:sz w:val="22"/>
              </w:rPr>
              <w:t xml:space="preserve">m displays more than expected </w:t>
            </w:r>
            <w:r w:rsidRPr="0063312A">
              <w:rPr>
                <w:b/>
                <w:sz w:val="22"/>
              </w:rPr>
              <w:t>(10pts)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7C704" w14:textId="77777777" w:rsidR="00530136" w:rsidRPr="000437E9" w:rsidRDefault="00530136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displays minimally expected output </w:t>
            </w:r>
            <w:r w:rsidRPr="0063312A">
              <w:rPr>
                <w:b/>
                <w:sz w:val="22"/>
              </w:rPr>
              <w:t>(8-9pts)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AB84C" w14:textId="77777777" w:rsidR="00530136" w:rsidRPr="000437E9" w:rsidRDefault="00530136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>Program does not display the required output (</w:t>
            </w:r>
            <w:r w:rsidRPr="009F7127">
              <w:rPr>
                <w:b/>
                <w:sz w:val="22"/>
              </w:rPr>
              <w:t>6-7</w:t>
            </w:r>
            <w:r>
              <w:rPr>
                <w:b/>
                <w:sz w:val="22"/>
              </w:rPr>
              <w:t>pts</w:t>
            </w:r>
            <w:r w:rsidRPr="009F7127">
              <w:rPr>
                <w:b/>
                <w:sz w:val="22"/>
              </w:rPr>
              <w:t>)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CD1F43" w14:textId="77777777" w:rsidR="00530136" w:rsidRPr="000437E9" w:rsidRDefault="00530136" w:rsidP="007373BA">
            <w:pPr>
              <w:rPr>
                <w:sz w:val="22"/>
              </w:rPr>
            </w:pPr>
            <w:r>
              <w:rPr>
                <w:sz w:val="22"/>
              </w:rPr>
              <w:t xml:space="preserve">Output is poorly designed </w:t>
            </w:r>
            <w:r w:rsidRPr="009F7127">
              <w:rPr>
                <w:b/>
                <w:sz w:val="22"/>
              </w:rPr>
              <w:t>(5</w:t>
            </w:r>
            <w:r>
              <w:rPr>
                <w:b/>
                <w:sz w:val="22"/>
              </w:rPr>
              <w:t>pts</w:t>
            </w:r>
            <w:r w:rsidRPr="009F7127">
              <w:rPr>
                <w:b/>
                <w:sz w:val="22"/>
              </w:rPr>
              <w:t>)</w:t>
            </w:r>
          </w:p>
        </w:tc>
      </w:tr>
      <w:tr w:rsidR="00530136" w:rsidRPr="000437E9" w14:paraId="0C3B81AC" w14:textId="77777777" w:rsidTr="007373BA">
        <w:tc>
          <w:tcPr>
            <w:tcW w:w="19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857AD8" w14:textId="77777777" w:rsidR="00530136" w:rsidRPr="0063312A" w:rsidRDefault="00530136" w:rsidP="007373BA">
            <w:pPr>
              <w:rPr>
                <w:b/>
                <w:sz w:val="22"/>
              </w:rPr>
            </w:pPr>
            <w:r w:rsidRPr="0063312A">
              <w:rPr>
                <w:b/>
                <w:sz w:val="22"/>
              </w:rPr>
              <w:t>Design of logic</w:t>
            </w:r>
          </w:p>
          <w:p w14:paraId="73C68968" w14:textId="77777777" w:rsidR="00530136" w:rsidRPr="000437E9" w:rsidRDefault="00530136" w:rsidP="007373BA">
            <w:pPr>
              <w:rPr>
                <w:sz w:val="22"/>
              </w:rPr>
            </w:pPr>
            <w:r w:rsidRPr="0063312A">
              <w:rPr>
                <w:b/>
                <w:sz w:val="22"/>
              </w:rPr>
              <w:t>(20pts)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24BED" w14:textId="77777777" w:rsidR="00530136" w:rsidRPr="000437E9" w:rsidRDefault="00530136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is logically well designed </w:t>
            </w:r>
            <w:r w:rsidRPr="0063312A">
              <w:rPr>
                <w:b/>
                <w:sz w:val="22"/>
              </w:rPr>
              <w:t>(18-20</w:t>
            </w:r>
            <w:r>
              <w:rPr>
                <w:b/>
                <w:sz w:val="22"/>
              </w:rPr>
              <w:t>pts</w:t>
            </w:r>
            <w:r w:rsidRPr="0063312A">
              <w:rPr>
                <w:b/>
                <w:sz w:val="22"/>
              </w:rPr>
              <w:t>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7815D" w14:textId="77777777" w:rsidR="00530136" w:rsidRPr="000437E9" w:rsidRDefault="00530136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has slight logic errors that do </w:t>
            </w:r>
            <w:proofErr w:type="spellStart"/>
            <w:proofErr w:type="gramStart"/>
            <w:r w:rsidRPr="000437E9">
              <w:rPr>
                <w:sz w:val="22"/>
              </w:rPr>
              <w:t>no</w:t>
            </w:r>
            <w:proofErr w:type="spellEnd"/>
            <w:proofErr w:type="gramEnd"/>
            <w:r w:rsidRPr="000437E9">
              <w:rPr>
                <w:sz w:val="22"/>
              </w:rPr>
              <w:t xml:space="preserve"> significantly affect the results </w:t>
            </w:r>
            <w:r w:rsidRPr="0063312A">
              <w:rPr>
                <w:b/>
                <w:sz w:val="22"/>
              </w:rPr>
              <w:t>(15-17pts)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AA474" w14:textId="77777777" w:rsidR="00530136" w:rsidRPr="000437E9" w:rsidRDefault="00530136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has significant logic errors </w:t>
            </w:r>
            <w:r w:rsidRPr="009F7127">
              <w:rPr>
                <w:b/>
                <w:sz w:val="22"/>
              </w:rPr>
              <w:t>(3-5pts)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73BD8B" w14:textId="77777777" w:rsidR="00530136" w:rsidRPr="000437E9" w:rsidRDefault="00530136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>Program is incorre</w:t>
            </w:r>
            <w:r>
              <w:rPr>
                <w:sz w:val="22"/>
              </w:rPr>
              <w:t xml:space="preserve">ct </w:t>
            </w:r>
            <w:r w:rsidRPr="009F7127">
              <w:rPr>
                <w:b/>
                <w:sz w:val="22"/>
              </w:rPr>
              <w:t>(10-11</w:t>
            </w:r>
            <w:r>
              <w:rPr>
                <w:b/>
                <w:sz w:val="22"/>
              </w:rPr>
              <w:t>pts</w:t>
            </w:r>
            <w:r w:rsidRPr="009F7127">
              <w:rPr>
                <w:b/>
                <w:sz w:val="22"/>
              </w:rPr>
              <w:t>)</w:t>
            </w:r>
          </w:p>
        </w:tc>
      </w:tr>
      <w:tr w:rsidR="00530136" w:rsidRPr="000437E9" w14:paraId="48A6D737" w14:textId="77777777" w:rsidTr="007373BA">
        <w:tc>
          <w:tcPr>
            <w:tcW w:w="19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A66D8" w14:textId="77777777" w:rsidR="00530136" w:rsidRPr="0063312A" w:rsidRDefault="00530136" w:rsidP="007373BA">
            <w:pPr>
              <w:rPr>
                <w:b/>
                <w:sz w:val="22"/>
              </w:rPr>
            </w:pPr>
            <w:r w:rsidRPr="0063312A">
              <w:rPr>
                <w:b/>
                <w:sz w:val="22"/>
              </w:rPr>
              <w:t>Standards</w:t>
            </w:r>
          </w:p>
          <w:p w14:paraId="7878519E" w14:textId="77777777" w:rsidR="00530136" w:rsidRPr="000437E9" w:rsidRDefault="00530136" w:rsidP="007373BA">
            <w:pPr>
              <w:rPr>
                <w:sz w:val="22"/>
              </w:rPr>
            </w:pPr>
            <w:r w:rsidRPr="0063312A">
              <w:rPr>
                <w:b/>
                <w:sz w:val="22"/>
              </w:rPr>
              <w:t>(20pts)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022D8" w14:textId="77777777" w:rsidR="00530136" w:rsidRPr="000437E9" w:rsidRDefault="00530136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 xml:space="preserve">Program </w:t>
            </w:r>
            <w:r>
              <w:rPr>
                <w:sz w:val="22"/>
              </w:rPr>
              <w:t xml:space="preserve">code </w:t>
            </w:r>
            <w:r w:rsidRPr="000437E9">
              <w:rPr>
                <w:sz w:val="22"/>
              </w:rPr>
              <w:t>i</w:t>
            </w:r>
            <w:r>
              <w:rPr>
                <w:sz w:val="22"/>
              </w:rPr>
              <w:t xml:space="preserve">s stylistically well designed </w:t>
            </w:r>
            <w:r w:rsidRPr="0063312A">
              <w:rPr>
                <w:b/>
                <w:sz w:val="22"/>
              </w:rPr>
              <w:t>(18-20pts)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A58977" w14:textId="77777777" w:rsidR="00530136" w:rsidRPr="000437E9" w:rsidRDefault="00530136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>Few inappropriate design choices (</w:t>
            </w:r>
            <w:proofErr w:type="gramStart"/>
            <w:r w:rsidRPr="000437E9">
              <w:rPr>
                <w:sz w:val="22"/>
              </w:rPr>
              <w:t>i.e.</w:t>
            </w:r>
            <w:proofErr w:type="gramEnd"/>
            <w:r w:rsidRPr="000437E9">
              <w:rPr>
                <w:sz w:val="22"/>
              </w:rPr>
              <w:t xml:space="preserve"> poor variable names, improper indentation) </w:t>
            </w:r>
            <w:r w:rsidRPr="0063312A">
              <w:rPr>
                <w:b/>
                <w:sz w:val="22"/>
              </w:rPr>
              <w:t>(15-17pts)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781A2" w14:textId="77777777" w:rsidR="00530136" w:rsidRPr="000437E9" w:rsidRDefault="00530136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>Several inappropriate design choices (</w:t>
            </w:r>
            <w:proofErr w:type="gramStart"/>
            <w:r w:rsidRPr="000437E9">
              <w:rPr>
                <w:sz w:val="22"/>
              </w:rPr>
              <w:t>i.e.</w:t>
            </w:r>
            <w:proofErr w:type="gramEnd"/>
            <w:r w:rsidRPr="000437E9">
              <w:rPr>
                <w:sz w:val="22"/>
              </w:rPr>
              <w:t xml:space="preserve"> poor variable names, improper indentation) </w:t>
            </w:r>
            <w:r w:rsidRPr="009F7127">
              <w:rPr>
                <w:b/>
                <w:sz w:val="22"/>
              </w:rPr>
              <w:t>(12-14pts)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54F0CE" w14:textId="77777777" w:rsidR="00530136" w:rsidRPr="000437E9" w:rsidRDefault="00530136" w:rsidP="007373BA">
            <w:pPr>
              <w:rPr>
                <w:sz w:val="22"/>
              </w:rPr>
            </w:pPr>
            <w:r w:rsidRPr="000437E9">
              <w:rPr>
                <w:sz w:val="22"/>
              </w:rPr>
              <w:t>Prog</w:t>
            </w:r>
            <w:r>
              <w:rPr>
                <w:sz w:val="22"/>
              </w:rPr>
              <w:t xml:space="preserve">ram is poorly written </w:t>
            </w:r>
            <w:r w:rsidRPr="009F7127">
              <w:rPr>
                <w:b/>
                <w:sz w:val="22"/>
              </w:rPr>
              <w:t>(10-11pts)</w:t>
            </w:r>
          </w:p>
        </w:tc>
      </w:tr>
      <w:tr w:rsidR="00530136" w:rsidRPr="000437E9" w14:paraId="0BAA4385" w14:textId="77777777" w:rsidTr="007373BA">
        <w:tc>
          <w:tcPr>
            <w:tcW w:w="19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B44A7" w14:textId="77777777" w:rsidR="00530136" w:rsidRPr="0063312A" w:rsidRDefault="00530136" w:rsidP="007373BA">
            <w:pPr>
              <w:rPr>
                <w:b/>
                <w:sz w:val="22"/>
              </w:rPr>
            </w:pPr>
            <w:r w:rsidRPr="0063312A">
              <w:rPr>
                <w:b/>
                <w:sz w:val="22"/>
              </w:rPr>
              <w:t>Delivery</w:t>
            </w:r>
          </w:p>
          <w:p w14:paraId="36A5952F" w14:textId="77777777" w:rsidR="00530136" w:rsidRPr="000437E9" w:rsidRDefault="00530136" w:rsidP="007373BA">
            <w:pPr>
              <w:rPr>
                <w:sz w:val="22"/>
              </w:rPr>
            </w:pPr>
            <w:r w:rsidRPr="0063312A">
              <w:rPr>
                <w:b/>
                <w:sz w:val="22"/>
              </w:rPr>
              <w:t>(10pts)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58EFBD" w14:textId="77777777" w:rsidR="00530136" w:rsidRPr="000437E9" w:rsidRDefault="00530136" w:rsidP="007373BA">
            <w:pPr>
              <w:rPr>
                <w:sz w:val="22"/>
              </w:rPr>
            </w:pPr>
            <w:r w:rsidRPr="0067543E">
              <w:rPr>
                <w:sz w:val="22"/>
              </w:rPr>
              <w:t>The program was delivered on time.</w:t>
            </w:r>
            <w:r>
              <w:rPr>
                <w:sz w:val="22"/>
              </w:rPr>
              <w:t xml:space="preserve"> </w:t>
            </w:r>
            <w:r w:rsidRPr="0063312A">
              <w:rPr>
                <w:b/>
                <w:sz w:val="22"/>
              </w:rPr>
              <w:t>(10pts)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1D9F6" w14:textId="77777777" w:rsidR="00530136" w:rsidRPr="000437E9" w:rsidRDefault="00530136" w:rsidP="007373BA">
            <w:pPr>
              <w:rPr>
                <w:sz w:val="22"/>
              </w:rPr>
            </w:pPr>
            <w:r w:rsidRPr="0067543E">
              <w:rPr>
                <w:sz w:val="22"/>
              </w:rPr>
              <w:t xml:space="preserve">The program was delivered </w:t>
            </w:r>
            <w:r>
              <w:rPr>
                <w:sz w:val="22"/>
              </w:rPr>
              <w:t>a day after the deadline</w:t>
            </w:r>
            <w:r w:rsidRPr="0067543E">
              <w:rPr>
                <w:sz w:val="22"/>
              </w:rPr>
              <w:t xml:space="preserve">. </w:t>
            </w:r>
            <w:r w:rsidRPr="00BA017D">
              <w:rPr>
                <w:b/>
                <w:sz w:val="22"/>
              </w:rPr>
              <w:t>(8-9pts)</w:t>
            </w:r>
          </w:p>
        </w:tc>
        <w:tc>
          <w:tcPr>
            <w:tcW w:w="1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4383F6" w14:textId="77777777" w:rsidR="00530136" w:rsidRPr="000437E9" w:rsidRDefault="00530136" w:rsidP="007373BA">
            <w:pPr>
              <w:rPr>
                <w:sz w:val="22"/>
              </w:rPr>
            </w:pPr>
            <w:r w:rsidRPr="0067543E">
              <w:rPr>
                <w:sz w:val="22"/>
              </w:rPr>
              <w:t xml:space="preserve">The program was delivered </w:t>
            </w:r>
            <w:r>
              <w:rPr>
                <w:sz w:val="22"/>
              </w:rPr>
              <w:t>two days after the deadline</w:t>
            </w:r>
            <w:r w:rsidRPr="0067543E">
              <w:rPr>
                <w:sz w:val="22"/>
              </w:rPr>
              <w:t>.</w:t>
            </w:r>
            <w:r w:rsidRPr="009F7127">
              <w:rPr>
                <w:b/>
                <w:sz w:val="22"/>
              </w:rPr>
              <w:t xml:space="preserve"> (6-7pts)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2A6D27" w14:textId="77777777" w:rsidR="00530136" w:rsidRPr="000437E9" w:rsidRDefault="00530136" w:rsidP="007373BA">
            <w:pPr>
              <w:rPr>
                <w:sz w:val="22"/>
              </w:rPr>
            </w:pPr>
            <w:r w:rsidRPr="0067543E">
              <w:rPr>
                <w:sz w:val="22"/>
              </w:rPr>
              <w:t>The program was delivered</w:t>
            </w:r>
            <w:r>
              <w:rPr>
                <w:sz w:val="22"/>
              </w:rPr>
              <w:t xml:space="preserve"> more than two days after the deadline</w:t>
            </w:r>
            <w:r w:rsidRPr="0067543E">
              <w:rPr>
                <w:sz w:val="22"/>
              </w:rPr>
              <w:t>.</w:t>
            </w:r>
            <w:r w:rsidRPr="009F7127">
              <w:rPr>
                <w:b/>
                <w:sz w:val="22"/>
              </w:rPr>
              <w:t xml:space="preserve"> </w:t>
            </w:r>
            <w:r w:rsidRPr="009C1D17">
              <w:rPr>
                <w:b/>
                <w:sz w:val="22"/>
              </w:rPr>
              <w:t>(5pts)</w:t>
            </w:r>
          </w:p>
        </w:tc>
      </w:tr>
    </w:tbl>
    <w:p w14:paraId="676197AF" w14:textId="77777777" w:rsidR="00530136" w:rsidRPr="00530136" w:rsidRDefault="00530136" w:rsidP="00530136">
      <w:pPr>
        <w:jc w:val="both"/>
        <w:rPr>
          <w:rFonts w:ascii="Arial Narrow" w:hAnsi="Arial Narrow"/>
          <w:lang w:eastAsia="ar-SA"/>
        </w:rPr>
      </w:pPr>
    </w:p>
    <w:sectPr w:rsidR="00530136" w:rsidRPr="00530136" w:rsidSect="00FB190D">
      <w:headerReference w:type="default" r:id="rId36"/>
      <w:footerReference w:type="default" r:id="rId37"/>
      <w:headerReference w:type="first" r:id="rId38"/>
      <w:pgSz w:w="12240" w:h="15840" w:code="1"/>
      <w:pgMar w:top="1440" w:right="1440" w:bottom="1440" w:left="1440" w:header="720" w:footer="97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6E993" w14:textId="77777777" w:rsidR="004B737D" w:rsidRDefault="004B737D">
      <w:r>
        <w:separator/>
      </w:r>
    </w:p>
  </w:endnote>
  <w:endnote w:type="continuationSeparator" w:id="0">
    <w:p w14:paraId="5C780A57" w14:textId="77777777" w:rsidR="004B737D" w:rsidRDefault="004B73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 Narrow" w:hAnsi="Arial Narrow"/>
        <w:sz w:val="20"/>
      </w:rPr>
      <w:id w:val="1046104715"/>
      <w:docPartObj>
        <w:docPartGallery w:val="Page Numbers (Bottom of Page)"/>
        <w:docPartUnique/>
      </w:docPartObj>
    </w:sdtPr>
    <w:sdtEndPr/>
    <w:sdtContent>
      <w:sdt>
        <w:sdtPr>
          <w:rPr>
            <w:rFonts w:ascii="Arial Narrow" w:hAnsi="Arial Narrow"/>
            <w:sz w:val="20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78CADBD5" w14:textId="77777777" w:rsidR="00320E77" w:rsidRDefault="00320E77">
            <w:pPr>
              <w:pStyle w:val="Footer"/>
              <w:pBdr>
                <w:bottom w:val="single" w:sz="6" w:space="1" w:color="auto"/>
              </w:pBdr>
              <w:jc w:val="right"/>
              <w:rPr>
                <w:rFonts w:ascii="Arial Narrow" w:hAnsi="Arial Narrow"/>
                <w:sz w:val="20"/>
              </w:rPr>
            </w:pPr>
          </w:p>
          <w:p w14:paraId="19606BAC" w14:textId="1AC69D87" w:rsidR="00320E77" w:rsidRPr="00320E77" w:rsidRDefault="0097227B" w:rsidP="00320E77">
            <w:pPr>
              <w:pStyle w:val="Footer"/>
              <w:tabs>
                <w:tab w:val="left" w:pos="8280"/>
              </w:tabs>
              <w:rPr>
                <w:rFonts w:ascii="Arial Narrow" w:hAnsi="Arial Narrow"/>
                <w:sz w:val="20"/>
              </w:rPr>
            </w:pPr>
            <w:r w:rsidRPr="0097227B">
              <w:rPr>
                <w:rFonts w:ascii="Arial Narrow" w:hAnsi="Arial Narrow"/>
                <w:b/>
                <w:sz w:val="20"/>
              </w:rPr>
              <w:t>Applications Development and Emerging Technologies</w:t>
            </w:r>
            <w:proofErr w:type="gramStart"/>
            <w:r w:rsidR="00320E77">
              <w:rPr>
                <w:rFonts w:ascii="Arial Narrow" w:hAnsi="Arial Narrow"/>
                <w:b/>
                <w:sz w:val="20"/>
              </w:rPr>
              <w:tab/>
              <w:t xml:space="preserve">  </w:t>
            </w:r>
            <w:r w:rsidR="00C04228">
              <w:rPr>
                <w:rFonts w:ascii="Arial Narrow" w:hAnsi="Arial Narrow"/>
                <w:b/>
                <w:sz w:val="20"/>
              </w:rPr>
              <w:tab/>
            </w:r>
            <w:proofErr w:type="gramEnd"/>
            <w:r w:rsidR="00320E77" w:rsidRPr="00320E77">
              <w:rPr>
                <w:rFonts w:ascii="Arial Narrow" w:hAnsi="Arial Narrow"/>
                <w:b/>
                <w:sz w:val="20"/>
              </w:rPr>
              <w:t xml:space="preserve">Page </w:t>
            </w:r>
            <w:r w:rsidR="00320E77" w:rsidRPr="00320E77">
              <w:rPr>
                <w:rFonts w:ascii="Arial Narrow" w:hAnsi="Arial Narrow"/>
                <w:b/>
                <w:bCs/>
                <w:sz w:val="20"/>
              </w:rPr>
              <w:fldChar w:fldCharType="begin"/>
            </w:r>
            <w:r w:rsidR="00320E77" w:rsidRPr="00320E77">
              <w:rPr>
                <w:rFonts w:ascii="Arial Narrow" w:hAnsi="Arial Narrow"/>
                <w:b/>
                <w:bCs/>
                <w:sz w:val="20"/>
              </w:rPr>
              <w:instrText xml:space="preserve"> PAGE </w:instrText>
            </w:r>
            <w:r w:rsidR="00320E77" w:rsidRPr="00320E77">
              <w:rPr>
                <w:rFonts w:ascii="Arial Narrow" w:hAnsi="Arial Narrow"/>
                <w:b/>
                <w:bCs/>
                <w:sz w:val="20"/>
              </w:rPr>
              <w:fldChar w:fldCharType="separate"/>
            </w:r>
            <w:r w:rsidR="00733BE4">
              <w:rPr>
                <w:rFonts w:ascii="Arial Narrow" w:hAnsi="Arial Narrow"/>
                <w:b/>
                <w:bCs/>
                <w:noProof/>
                <w:sz w:val="20"/>
              </w:rPr>
              <w:t>1</w:t>
            </w:r>
            <w:r w:rsidR="00320E77" w:rsidRPr="00320E77">
              <w:rPr>
                <w:rFonts w:ascii="Arial Narrow" w:hAnsi="Arial Narrow"/>
                <w:b/>
                <w:bCs/>
                <w:sz w:val="20"/>
              </w:rPr>
              <w:fldChar w:fldCharType="end"/>
            </w:r>
            <w:r w:rsidR="00320E77" w:rsidRPr="00320E77">
              <w:rPr>
                <w:rFonts w:ascii="Arial Narrow" w:hAnsi="Arial Narrow"/>
                <w:b/>
                <w:sz w:val="20"/>
              </w:rPr>
              <w:t xml:space="preserve"> of </w:t>
            </w:r>
            <w:r w:rsidR="00320E77" w:rsidRPr="00320E77">
              <w:rPr>
                <w:rFonts w:ascii="Arial Narrow" w:hAnsi="Arial Narrow"/>
                <w:b/>
                <w:bCs/>
                <w:sz w:val="20"/>
              </w:rPr>
              <w:fldChar w:fldCharType="begin"/>
            </w:r>
            <w:r w:rsidR="00320E77" w:rsidRPr="00320E77">
              <w:rPr>
                <w:rFonts w:ascii="Arial Narrow" w:hAnsi="Arial Narrow"/>
                <w:b/>
                <w:bCs/>
                <w:sz w:val="20"/>
              </w:rPr>
              <w:instrText xml:space="preserve"> NUMPAGES  </w:instrText>
            </w:r>
            <w:r w:rsidR="00320E77" w:rsidRPr="00320E77">
              <w:rPr>
                <w:rFonts w:ascii="Arial Narrow" w:hAnsi="Arial Narrow"/>
                <w:b/>
                <w:bCs/>
                <w:sz w:val="20"/>
              </w:rPr>
              <w:fldChar w:fldCharType="separate"/>
            </w:r>
            <w:r w:rsidR="00733BE4">
              <w:rPr>
                <w:rFonts w:ascii="Arial Narrow" w:hAnsi="Arial Narrow"/>
                <w:b/>
                <w:bCs/>
                <w:noProof/>
                <w:sz w:val="20"/>
              </w:rPr>
              <w:t>8</w:t>
            </w:r>
            <w:r w:rsidR="00320E77" w:rsidRPr="00320E77">
              <w:rPr>
                <w:rFonts w:ascii="Arial Narrow" w:hAnsi="Arial Narrow"/>
                <w:b/>
                <w:bCs/>
                <w:sz w:val="20"/>
              </w:rPr>
              <w:fldChar w:fldCharType="end"/>
            </w:r>
          </w:p>
        </w:sdtContent>
      </w:sdt>
    </w:sdtContent>
  </w:sdt>
  <w:p w14:paraId="230F718A" w14:textId="77777777" w:rsidR="00320E77" w:rsidRPr="00320E77" w:rsidRDefault="00320E77">
    <w:pPr>
      <w:pStyle w:val="Footer"/>
      <w:rPr>
        <w:rFonts w:ascii="Arial Narrow" w:hAnsi="Arial Narrow"/>
        <w:b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3010E" w14:textId="77777777" w:rsidR="004B737D" w:rsidRDefault="004B737D">
      <w:r>
        <w:separator/>
      </w:r>
    </w:p>
  </w:footnote>
  <w:footnote w:type="continuationSeparator" w:id="0">
    <w:p w14:paraId="0E45661D" w14:textId="77777777" w:rsidR="004B737D" w:rsidRDefault="004B73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06335" w14:textId="0CE0B5E1" w:rsidR="002B55A0" w:rsidRDefault="002B55A0">
    <w:pPr>
      <w:pStyle w:val="Header"/>
    </w:pPr>
  </w:p>
  <w:p w14:paraId="4CBAFF7A" w14:textId="7E5CE2B9" w:rsidR="002B55A0" w:rsidRDefault="002B55A0">
    <w:pPr>
      <w:pStyle w:val="Header"/>
    </w:pPr>
  </w:p>
  <w:p w14:paraId="3CE7D652" w14:textId="65E2FD44" w:rsidR="002B55A0" w:rsidRDefault="002B55A0">
    <w:pPr>
      <w:pStyle w:val="Header"/>
    </w:pPr>
  </w:p>
  <w:p w14:paraId="2515C9F4" w14:textId="1EAF4216" w:rsidR="002B55A0" w:rsidRDefault="002B55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02704" w14:textId="13EB6AE0" w:rsidR="00FB190D" w:rsidRDefault="00FB190D" w:rsidP="00513F3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lowerLetter"/>
      <w:lvlText w:val="%1.)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lowerLetter"/>
      <w:lvlText w:val="%1.)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4"/>
    <w:lvl w:ilvl="0">
      <w:start w:val="1"/>
      <w:numFmt w:val="lowerLetter"/>
      <w:lvlText w:val="%1.)"/>
      <w:lvlJc w:val="left"/>
      <w:pPr>
        <w:tabs>
          <w:tab w:val="num" w:pos="780"/>
        </w:tabs>
        <w:ind w:left="780" w:hanging="360"/>
      </w:pPr>
    </w:lvl>
  </w:abstractNum>
  <w:abstractNum w:abstractNumId="3" w15:restartNumberingAfterBreak="0">
    <w:nsid w:val="00000004"/>
    <w:multiLevelType w:val="multilevel"/>
    <w:tmpl w:val="EDA0A614"/>
    <w:name w:val="WW8Num5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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03E11"/>
    <w:multiLevelType w:val="hybridMultilevel"/>
    <w:tmpl w:val="BE009D9A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E405D0"/>
    <w:multiLevelType w:val="hybridMultilevel"/>
    <w:tmpl w:val="0920521E"/>
    <w:lvl w:ilvl="0" w:tplc="B4E0707E">
      <w:start w:val="1"/>
      <w:numFmt w:val="decimal"/>
      <w:lvlText w:val="%1."/>
      <w:lvlJc w:val="left"/>
      <w:pPr>
        <w:ind w:left="2520" w:hanging="360"/>
      </w:pPr>
      <w:rPr>
        <w:rFonts w:hint="default"/>
        <w:b w:val="0"/>
      </w:rPr>
    </w:lvl>
    <w:lvl w:ilvl="1" w:tplc="34090019">
      <w:start w:val="1"/>
      <w:numFmt w:val="lowerLetter"/>
      <w:lvlText w:val="%2."/>
      <w:lvlJc w:val="left"/>
      <w:pPr>
        <w:ind w:left="3240" w:hanging="360"/>
      </w:pPr>
    </w:lvl>
    <w:lvl w:ilvl="2" w:tplc="3409001B" w:tentative="1">
      <w:start w:val="1"/>
      <w:numFmt w:val="lowerRoman"/>
      <w:lvlText w:val="%3."/>
      <w:lvlJc w:val="right"/>
      <w:pPr>
        <w:ind w:left="3960" w:hanging="180"/>
      </w:pPr>
    </w:lvl>
    <w:lvl w:ilvl="3" w:tplc="3409000F" w:tentative="1">
      <w:start w:val="1"/>
      <w:numFmt w:val="decimal"/>
      <w:lvlText w:val="%4."/>
      <w:lvlJc w:val="left"/>
      <w:pPr>
        <w:ind w:left="4680" w:hanging="360"/>
      </w:pPr>
    </w:lvl>
    <w:lvl w:ilvl="4" w:tplc="34090019" w:tentative="1">
      <w:start w:val="1"/>
      <w:numFmt w:val="lowerLetter"/>
      <w:lvlText w:val="%5."/>
      <w:lvlJc w:val="left"/>
      <w:pPr>
        <w:ind w:left="5400" w:hanging="360"/>
      </w:pPr>
    </w:lvl>
    <w:lvl w:ilvl="5" w:tplc="3409001B" w:tentative="1">
      <w:start w:val="1"/>
      <w:numFmt w:val="lowerRoman"/>
      <w:lvlText w:val="%6."/>
      <w:lvlJc w:val="right"/>
      <w:pPr>
        <w:ind w:left="6120" w:hanging="180"/>
      </w:pPr>
    </w:lvl>
    <w:lvl w:ilvl="6" w:tplc="3409000F" w:tentative="1">
      <w:start w:val="1"/>
      <w:numFmt w:val="decimal"/>
      <w:lvlText w:val="%7."/>
      <w:lvlJc w:val="left"/>
      <w:pPr>
        <w:ind w:left="6840" w:hanging="360"/>
      </w:pPr>
    </w:lvl>
    <w:lvl w:ilvl="7" w:tplc="34090019" w:tentative="1">
      <w:start w:val="1"/>
      <w:numFmt w:val="lowerLetter"/>
      <w:lvlText w:val="%8."/>
      <w:lvlJc w:val="left"/>
      <w:pPr>
        <w:ind w:left="7560" w:hanging="360"/>
      </w:pPr>
    </w:lvl>
    <w:lvl w:ilvl="8" w:tplc="3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1C906814"/>
    <w:multiLevelType w:val="hybridMultilevel"/>
    <w:tmpl w:val="4FE67D40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CE2EFC"/>
    <w:multiLevelType w:val="hybridMultilevel"/>
    <w:tmpl w:val="3DAC6FFE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903CB2"/>
    <w:multiLevelType w:val="hybridMultilevel"/>
    <w:tmpl w:val="5C323D56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108582C"/>
    <w:multiLevelType w:val="hybridMultilevel"/>
    <w:tmpl w:val="CC28A0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FD1635"/>
    <w:multiLevelType w:val="hybridMultilevel"/>
    <w:tmpl w:val="78DE7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E05C18"/>
    <w:multiLevelType w:val="hybridMultilevel"/>
    <w:tmpl w:val="A356C5C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9FC3D69"/>
    <w:multiLevelType w:val="hybridMultilevel"/>
    <w:tmpl w:val="ADF08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1D6B68"/>
    <w:multiLevelType w:val="hybridMultilevel"/>
    <w:tmpl w:val="2AC4FC6C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DE50B5F"/>
    <w:multiLevelType w:val="hybridMultilevel"/>
    <w:tmpl w:val="D09CA360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06E1DC7"/>
    <w:multiLevelType w:val="singleLevel"/>
    <w:tmpl w:val="4544D818"/>
    <w:lvl w:ilvl="0">
      <w:start w:val="1"/>
      <w:numFmt w:val="upperRoman"/>
      <w:pStyle w:val="Heading6"/>
      <w:lvlText w:val="%1."/>
      <w:lvlJc w:val="left"/>
      <w:pPr>
        <w:tabs>
          <w:tab w:val="num" w:pos="720"/>
        </w:tabs>
        <w:ind w:left="360" w:hanging="360"/>
      </w:pPr>
      <w:rPr>
        <w:rFonts w:ascii="Tahoma" w:hAnsi="Tahoma" w:hint="default"/>
        <w:b/>
        <w:i w:val="0"/>
      </w:rPr>
    </w:lvl>
  </w:abstractNum>
  <w:abstractNum w:abstractNumId="16" w15:restartNumberingAfterBreak="0">
    <w:nsid w:val="6C3801FF"/>
    <w:multiLevelType w:val="hybridMultilevel"/>
    <w:tmpl w:val="720CD69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FD77AD"/>
    <w:multiLevelType w:val="multilevel"/>
    <w:tmpl w:val="BA6C60DC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numFmt w:val="bullet"/>
      <w:lvlText w:val="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AC4F6D"/>
    <w:multiLevelType w:val="hybridMultilevel"/>
    <w:tmpl w:val="C1988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071345"/>
    <w:multiLevelType w:val="hybridMultilevel"/>
    <w:tmpl w:val="E77038E2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7"/>
  </w:num>
  <w:num w:numId="4">
    <w:abstractNumId w:val="16"/>
  </w:num>
  <w:num w:numId="5">
    <w:abstractNumId w:val="19"/>
  </w:num>
  <w:num w:numId="6">
    <w:abstractNumId w:val="4"/>
  </w:num>
  <w:num w:numId="7">
    <w:abstractNumId w:val="8"/>
  </w:num>
  <w:num w:numId="8">
    <w:abstractNumId w:val="17"/>
  </w:num>
  <w:num w:numId="9">
    <w:abstractNumId w:val="14"/>
  </w:num>
  <w:num w:numId="10">
    <w:abstractNumId w:val="6"/>
  </w:num>
  <w:num w:numId="11">
    <w:abstractNumId w:val="13"/>
  </w:num>
  <w:num w:numId="12">
    <w:abstractNumId w:val="9"/>
  </w:num>
  <w:num w:numId="13">
    <w:abstractNumId w:val="5"/>
  </w:num>
  <w:num w:numId="14">
    <w:abstractNumId w:val="10"/>
  </w:num>
  <w:num w:numId="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18"/>
  </w:num>
  <w:num w:numId="18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E93"/>
    <w:rsid w:val="0000518C"/>
    <w:rsid w:val="000051A9"/>
    <w:rsid w:val="000079D7"/>
    <w:rsid w:val="00022499"/>
    <w:rsid w:val="0002447D"/>
    <w:rsid w:val="0004033A"/>
    <w:rsid w:val="000406D1"/>
    <w:rsid w:val="00041351"/>
    <w:rsid w:val="00045FF4"/>
    <w:rsid w:val="00046A5C"/>
    <w:rsid w:val="00047931"/>
    <w:rsid w:val="000514E0"/>
    <w:rsid w:val="000540F2"/>
    <w:rsid w:val="00063448"/>
    <w:rsid w:val="000708AD"/>
    <w:rsid w:val="00080C74"/>
    <w:rsid w:val="00083F1F"/>
    <w:rsid w:val="00086D20"/>
    <w:rsid w:val="00087AC4"/>
    <w:rsid w:val="00097798"/>
    <w:rsid w:val="000A22CD"/>
    <w:rsid w:val="000B1043"/>
    <w:rsid w:val="000B1C2C"/>
    <w:rsid w:val="000C2C1A"/>
    <w:rsid w:val="000C35CC"/>
    <w:rsid w:val="000C5DC6"/>
    <w:rsid w:val="000D2CC1"/>
    <w:rsid w:val="000D3C22"/>
    <w:rsid w:val="000D4550"/>
    <w:rsid w:val="000E1FF2"/>
    <w:rsid w:val="000F2A57"/>
    <w:rsid w:val="000F3BE1"/>
    <w:rsid w:val="000F3F6A"/>
    <w:rsid w:val="000F74AD"/>
    <w:rsid w:val="001003D5"/>
    <w:rsid w:val="00100992"/>
    <w:rsid w:val="00111F0A"/>
    <w:rsid w:val="00113D02"/>
    <w:rsid w:val="0013205C"/>
    <w:rsid w:val="00135774"/>
    <w:rsid w:val="00136806"/>
    <w:rsid w:val="00136CBF"/>
    <w:rsid w:val="0014436E"/>
    <w:rsid w:val="00163341"/>
    <w:rsid w:val="00167DBE"/>
    <w:rsid w:val="00170A6A"/>
    <w:rsid w:val="00177BFF"/>
    <w:rsid w:val="00195111"/>
    <w:rsid w:val="001A1D19"/>
    <w:rsid w:val="001A2DBD"/>
    <w:rsid w:val="001B373A"/>
    <w:rsid w:val="001B44FB"/>
    <w:rsid w:val="001B7F2E"/>
    <w:rsid w:val="001C5A93"/>
    <w:rsid w:val="001C6D4B"/>
    <w:rsid w:val="001C6E5A"/>
    <w:rsid w:val="001C7040"/>
    <w:rsid w:val="001D03CD"/>
    <w:rsid w:val="001D0E9F"/>
    <w:rsid w:val="001D6567"/>
    <w:rsid w:val="001D6ACC"/>
    <w:rsid w:val="001E227A"/>
    <w:rsid w:val="001F1AFD"/>
    <w:rsid w:val="001F3AD0"/>
    <w:rsid w:val="001F3CE9"/>
    <w:rsid w:val="00200171"/>
    <w:rsid w:val="0020039A"/>
    <w:rsid w:val="00201ABD"/>
    <w:rsid w:val="002109B4"/>
    <w:rsid w:val="0021593E"/>
    <w:rsid w:val="002312EE"/>
    <w:rsid w:val="002377EF"/>
    <w:rsid w:val="00243984"/>
    <w:rsid w:val="00247493"/>
    <w:rsid w:val="00263AC0"/>
    <w:rsid w:val="002732AD"/>
    <w:rsid w:val="00273B5D"/>
    <w:rsid w:val="0027439B"/>
    <w:rsid w:val="0027465C"/>
    <w:rsid w:val="00275584"/>
    <w:rsid w:val="002832C4"/>
    <w:rsid w:val="002847E3"/>
    <w:rsid w:val="00284849"/>
    <w:rsid w:val="002861BE"/>
    <w:rsid w:val="0029328B"/>
    <w:rsid w:val="00293BD7"/>
    <w:rsid w:val="00293DCD"/>
    <w:rsid w:val="00294687"/>
    <w:rsid w:val="002A17E4"/>
    <w:rsid w:val="002B55A0"/>
    <w:rsid w:val="002C2009"/>
    <w:rsid w:val="002C33B4"/>
    <w:rsid w:val="002C3A27"/>
    <w:rsid w:val="002C6618"/>
    <w:rsid w:val="002D0B57"/>
    <w:rsid w:val="002D3209"/>
    <w:rsid w:val="002D640E"/>
    <w:rsid w:val="002D7DFB"/>
    <w:rsid w:val="002E1BE4"/>
    <w:rsid w:val="002F45B6"/>
    <w:rsid w:val="002F4DC7"/>
    <w:rsid w:val="002F6481"/>
    <w:rsid w:val="00300FCE"/>
    <w:rsid w:val="00301A33"/>
    <w:rsid w:val="00306D38"/>
    <w:rsid w:val="003116C9"/>
    <w:rsid w:val="00311FE5"/>
    <w:rsid w:val="00314A79"/>
    <w:rsid w:val="00316D9F"/>
    <w:rsid w:val="00320E77"/>
    <w:rsid w:val="003361C4"/>
    <w:rsid w:val="00337CC4"/>
    <w:rsid w:val="00341399"/>
    <w:rsid w:val="003441D9"/>
    <w:rsid w:val="0036452B"/>
    <w:rsid w:val="00365D01"/>
    <w:rsid w:val="003743AC"/>
    <w:rsid w:val="00376C40"/>
    <w:rsid w:val="00380D5D"/>
    <w:rsid w:val="00383508"/>
    <w:rsid w:val="00395BDA"/>
    <w:rsid w:val="003A5A68"/>
    <w:rsid w:val="003B5437"/>
    <w:rsid w:val="003B59A6"/>
    <w:rsid w:val="003D0A13"/>
    <w:rsid w:val="003E0506"/>
    <w:rsid w:val="003E461A"/>
    <w:rsid w:val="00400070"/>
    <w:rsid w:val="0040219C"/>
    <w:rsid w:val="004048F2"/>
    <w:rsid w:val="00410CFE"/>
    <w:rsid w:val="00412AC8"/>
    <w:rsid w:val="00415F9E"/>
    <w:rsid w:val="004225A3"/>
    <w:rsid w:val="00422755"/>
    <w:rsid w:val="00426E93"/>
    <w:rsid w:val="00433D7B"/>
    <w:rsid w:val="004347E8"/>
    <w:rsid w:val="0044305B"/>
    <w:rsid w:val="00444F14"/>
    <w:rsid w:val="00450FC4"/>
    <w:rsid w:val="004622C2"/>
    <w:rsid w:val="0046246E"/>
    <w:rsid w:val="00464E53"/>
    <w:rsid w:val="00466E08"/>
    <w:rsid w:val="00467308"/>
    <w:rsid w:val="00473469"/>
    <w:rsid w:val="00484FB8"/>
    <w:rsid w:val="00486ABC"/>
    <w:rsid w:val="004907D2"/>
    <w:rsid w:val="00495653"/>
    <w:rsid w:val="004A1060"/>
    <w:rsid w:val="004A1B57"/>
    <w:rsid w:val="004A3A78"/>
    <w:rsid w:val="004A561D"/>
    <w:rsid w:val="004A6151"/>
    <w:rsid w:val="004B4BE7"/>
    <w:rsid w:val="004B737D"/>
    <w:rsid w:val="004C1945"/>
    <w:rsid w:val="004C3688"/>
    <w:rsid w:val="004C5A31"/>
    <w:rsid w:val="004C7879"/>
    <w:rsid w:val="004D0178"/>
    <w:rsid w:val="004D0700"/>
    <w:rsid w:val="004D68F3"/>
    <w:rsid w:val="004E7FAF"/>
    <w:rsid w:val="004F41F2"/>
    <w:rsid w:val="00501935"/>
    <w:rsid w:val="00513F34"/>
    <w:rsid w:val="00527167"/>
    <w:rsid w:val="0053007D"/>
    <w:rsid w:val="00530136"/>
    <w:rsid w:val="00530D16"/>
    <w:rsid w:val="005333CF"/>
    <w:rsid w:val="005365AF"/>
    <w:rsid w:val="00540A7F"/>
    <w:rsid w:val="00542EDC"/>
    <w:rsid w:val="00547CE0"/>
    <w:rsid w:val="00550C6B"/>
    <w:rsid w:val="00564FCE"/>
    <w:rsid w:val="00573900"/>
    <w:rsid w:val="0058001C"/>
    <w:rsid w:val="00582ED0"/>
    <w:rsid w:val="00583563"/>
    <w:rsid w:val="00597530"/>
    <w:rsid w:val="005A1412"/>
    <w:rsid w:val="005A1DD3"/>
    <w:rsid w:val="005A2879"/>
    <w:rsid w:val="005A31B8"/>
    <w:rsid w:val="005D57C6"/>
    <w:rsid w:val="005E03E5"/>
    <w:rsid w:val="005E3586"/>
    <w:rsid w:val="005E6ED4"/>
    <w:rsid w:val="00602E0A"/>
    <w:rsid w:val="00604D48"/>
    <w:rsid w:val="00604DDE"/>
    <w:rsid w:val="006071E3"/>
    <w:rsid w:val="0061103A"/>
    <w:rsid w:val="0061366D"/>
    <w:rsid w:val="00613F75"/>
    <w:rsid w:val="006326A9"/>
    <w:rsid w:val="00632A48"/>
    <w:rsid w:val="00634382"/>
    <w:rsid w:val="00641D99"/>
    <w:rsid w:val="00645111"/>
    <w:rsid w:val="00664C24"/>
    <w:rsid w:val="00666C75"/>
    <w:rsid w:val="0066743F"/>
    <w:rsid w:val="0067093A"/>
    <w:rsid w:val="006757E1"/>
    <w:rsid w:val="00676402"/>
    <w:rsid w:val="00683017"/>
    <w:rsid w:val="00687D96"/>
    <w:rsid w:val="00694FB5"/>
    <w:rsid w:val="006A1DEE"/>
    <w:rsid w:val="006A3592"/>
    <w:rsid w:val="006B715F"/>
    <w:rsid w:val="006C1C03"/>
    <w:rsid w:val="006C1E7A"/>
    <w:rsid w:val="006E1DB2"/>
    <w:rsid w:val="006E1F26"/>
    <w:rsid w:val="006F686B"/>
    <w:rsid w:val="006F70DF"/>
    <w:rsid w:val="006F7269"/>
    <w:rsid w:val="00714694"/>
    <w:rsid w:val="00733BE4"/>
    <w:rsid w:val="00746058"/>
    <w:rsid w:val="007508D1"/>
    <w:rsid w:val="0075356B"/>
    <w:rsid w:val="007566ED"/>
    <w:rsid w:val="007711E9"/>
    <w:rsid w:val="00781365"/>
    <w:rsid w:val="007A1CEE"/>
    <w:rsid w:val="007A368B"/>
    <w:rsid w:val="007A7FB0"/>
    <w:rsid w:val="007B7523"/>
    <w:rsid w:val="007C4286"/>
    <w:rsid w:val="007C4FFF"/>
    <w:rsid w:val="007C5A7E"/>
    <w:rsid w:val="007E32DC"/>
    <w:rsid w:val="007F053E"/>
    <w:rsid w:val="007F0CDF"/>
    <w:rsid w:val="0081048A"/>
    <w:rsid w:val="0081053C"/>
    <w:rsid w:val="008129FD"/>
    <w:rsid w:val="008305F3"/>
    <w:rsid w:val="00862809"/>
    <w:rsid w:val="00863FEC"/>
    <w:rsid w:val="00870DC0"/>
    <w:rsid w:val="008971AD"/>
    <w:rsid w:val="008A108D"/>
    <w:rsid w:val="008A4793"/>
    <w:rsid w:val="008B122C"/>
    <w:rsid w:val="008B2D1A"/>
    <w:rsid w:val="008D1A65"/>
    <w:rsid w:val="008D38BA"/>
    <w:rsid w:val="008D4EFE"/>
    <w:rsid w:val="008D6DA9"/>
    <w:rsid w:val="008E08ED"/>
    <w:rsid w:val="008E2B0E"/>
    <w:rsid w:val="008F6687"/>
    <w:rsid w:val="00931D96"/>
    <w:rsid w:val="00932DF0"/>
    <w:rsid w:val="00934A08"/>
    <w:rsid w:val="009405DA"/>
    <w:rsid w:val="009409CA"/>
    <w:rsid w:val="0097227B"/>
    <w:rsid w:val="009807EA"/>
    <w:rsid w:val="00983BE8"/>
    <w:rsid w:val="00983DB9"/>
    <w:rsid w:val="00992131"/>
    <w:rsid w:val="009A171D"/>
    <w:rsid w:val="009A3A29"/>
    <w:rsid w:val="009A654F"/>
    <w:rsid w:val="009B3824"/>
    <w:rsid w:val="009C276B"/>
    <w:rsid w:val="009C3B30"/>
    <w:rsid w:val="009C49D5"/>
    <w:rsid w:val="009C736C"/>
    <w:rsid w:val="00A053A0"/>
    <w:rsid w:val="00A14955"/>
    <w:rsid w:val="00A14BAD"/>
    <w:rsid w:val="00A14D3C"/>
    <w:rsid w:val="00A1551B"/>
    <w:rsid w:val="00A1672F"/>
    <w:rsid w:val="00A23152"/>
    <w:rsid w:val="00A25989"/>
    <w:rsid w:val="00A33FF2"/>
    <w:rsid w:val="00A35FE9"/>
    <w:rsid w:val="00A36AFD"/>
    <w:rsid w:val="00A42699"/>
    <w:rsid w:val="00A432A5"/>
    <w:rsid w:val="00A43825"/>
    <w:rsid w:val="00A64F3A"/>
    <w:rsid w:val="00A75DD9"/>
    <w:rsid w:val="00A84E9D"/>
    <w:rsid w:val="00A92A49"/>
    <w:rsid w:val="00AA771E"/>
    <w:rsid w:val="00AB3B6D"/>
    <w:rsid w:val="00AC13F4"/>
    <w:rsid w:val="00AC2986"/>
    <w:rsid w:val="00AC5216"/>
    <w:rsid w:val="00AE59B0"/>
    <w:rsid w:val="00AF10BE"/>
    <w:rsid w:val="00AF4030"/>
    <w:rsid w:val="00AF4F96"/>
    <w:rsid w:val="00AF7E7A"/>
    <w:rsid w:val="00B0581D"/>
    <w:rsid w:val="00B25783"/>
    <w:rsid w:val="00B26D2C"/>
    <w:rsid w:val="00B31AE4"/>
    <w:rsid w:val="00B33396"/>
    <w:rsid w:val="00B34181"/>
    <w:rsid w:val="00B36C26"/>
    <w:rsid w:val="00B47756"/>
    <w:rsid w:val="00B5111A"/>
    <w:rsid w:val="00B57048"/>
    <w:rsid w:val="00B77859"/>
    <w:rsid w:val="00B91FD6"/>
    <w:rsid w:val="00BA2EEE"/>
    <w:rsid w:val="00BA4FA5"/>
    <w:rsid w:val="00BB682D"/>
    <w:rsid w:val="00BC4D1A"/>
    <w:rsid w:val="00BC5948"/>
    <w:rsid w:val="00BD41B7"/>
    <w:rsid w:val="00BE2502"/>
    <w:rsid w:val="00BE2DF0"/>
    <w:rsid w:val="00C04228"/>
    <w:rsid w:val="00C0554E"/>
    <w:rsid w:val="00C36BDD"/>
    <w:rsid w:val="00C405AC"/>
    <w:rsid w:val="00C426A1"/>
    <w:rsid w:val="00C5312F"/>
    <w:rsid w:val="00C57B0D"/>
    <w:rsid w:val="00C60BC3"/>
    <w:rsid w:val="00C71AFF"/>
    <w:rsid w:val="00C76869"/>
    <w:rsid w:val="00C92C48"/>
    <w:rsid w:val="00C94EDA"/>
    <w:rsid w:val="00C94F28"/>
    <w:rsid w:val="00C95917"/>
    <w:rsid w:val="00C96C46"/>
    <w:rsid w:val="00CA044F"/>
    <w:rsid w:val="00CA245F"/>
    <w:rsid w:val="00CC3C25"/>
    <w:rsid w:val="00CC618E"/>
    <w:rsid w:val="00CC78B1"/>
    <w:rsid w:val="00CD02B1"/>
    <w:rsid w:val="00CD09A0"/>
    <w:rsid w:val="00CE181C"/>
    <w:rsid w:val="00CF2A94"/>
    <w:rsid w:val="00D04365"/>
    <w:rsid w:val="00D246E9"/>
    <w:rsid w:val="00D24AD3"/>
    <w:rsid w:val="00D269DA"/>
    <w:rsid w:val="00D33378"/>
    <w:rsid w:val="00D46E09"/>
    <w:rsid w:val="00D50D17"/>
    <w:rsid w:val="00D62D8F"/>
    <w:rsid w:val="00D62E6B"/>
    <w:rsid w:val="00D715AD"/>
    <w:rsid w:val="00D74706"/>
    <w:rsid w:val="00D77608"/>
    <w:rsid w:val="00D833C1"/>
    <w:rsid w:val="00D848BF"/>
    <w:rsid w:val="00D86B1B"/>
    <w:rsid w:val="00DA4C80"/>
    <w:rsid w:val="00DA6A23"/>
    <w:rsid w:val="00DB02E8"/>
    <w:rsid w:val="00DB36EC"/>
    <w:rsid w:val="00DC25FF"/>
    <w:rsid w:val="00DD05A3"/>
    <w:rsid w:val="00DD1C2A"/>
    <w:rsid w:val="00DD1DE3"/>
    <w:rsid w:val="00DD2D6A"/>
    <w:rsid w:val="00DD378C"/>
    <w:rsid w:val="00DD6DEE"/>
    <w:rsid w:val="00DE6544"/>
    <w:rsid w:val="00DE6F26"/>
    <w:rsid w:val="00E16D3E"/>
    <w:rsid w:val="00E2014C"/>
    <w:rsid w:val="00E2191B"/>
    <w:rsid w:val="00E23ED0"/>
    <w:rsid w:val="00E25A70"/>
    <w:rsid w:val="00E26699"/>
    <w:rsid w:val="00E278BE"/>
    <w:rsid w:val="00E34DAE"/>
    <w:rsid w:val="00E36BFC"/>
    <w:rsid w:val="00E47563"/>
    <w:rsid w:val="00E52217"/>
    <w:rsid w:val="00E56729"/>
    <w:rsid w:val="00E56BD6"/>
    <w:rsid w:val="00E60A8E"/>
    <w:rsid w:val="00E72B80"/>
    <w:rsid w:val="00E84B84"/>
    <w:rsid w:val="00E8572A"/>
    <w:rsid w:val="00EA3D49"/>
    <w:rsid w:val="00EA4BDA"/>
    <w:rsid w:val="00EA5F33"/>
    <w:rsid w:val="00EB5390"/>
    <w:rsid w:val="00ED1BA6"/>
    <w:rsid w:val="00ED22C7"/>
    <w:rsid w:val="00EE320D"/>
    <w:rsid w:val="00EF2C83"/>
    <w:rsid w:val="00F00545"/>
    <w:rsid w:val="00F074CE"/>
    <w:rsid w:val="00F079FF"/>
    <w:rsid w:val="00F07C3A"/>
    <w:rsid w:val="00F27F80"/>
    <w:rsid w:val="00F40E36"/>
    <w:rsid w:val="00F41CD6"/>
    <w:rsid w:val="00F46F4B"/>
    <w:rsid w:val="00F561F4"/>
    <w:rsid w:val="00F60C6A"/>
    <w:rsid w:val="00F666E2"/>
    <w:rsid w:val="00F709C7"/>
    <w:rsid w:val="00F80646"/>
    <w:rsid w:val="00F868B8"/>
    <w:rsid w:val="00F9577E"/>
    <w:rsid w:val="00F95861"/>
    <w:rsid w:val="00FA5D69"/>
    <w:rsid w:val="00FB190D"/>
    <w:rsid w:val="00FB5610"/>
    <w:rsid w:val="00FB663B"/>
    <w:rsid w:val="00FD0EB1"/>
    <w:rsid w:val="00FE1689"/>
    <w:rsid w:val="00FE7A65"/>
    <w:rsid w:val="00FF2DFB"/>
    <w:rsid w:val="00FF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28BA88"/>
  <w15:docId w15:val="{8D51DAB8-E5EF-478E-93DB-E7B82BF74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66E2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pPr>
      <w:keepNext/>
      <w:ind w:firstLine="720"/>
      <w:outlineLvl w:val="2"/>
    </w:pPr>
    <w:rPr>
      <w:i/>
      <w:sz w:val="22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Tahoma" w:eastAsia="Arial Unicode MS" w:hAnsi="Tahoma"/>
      <w:b/>
      <w:sz w:val="20"/>
    </w:rPr>
  </w:style>
  <w:style w:type="paragraph" w:styleId="Heading5">
    <w:name w:val="heading 5"/>
    <w:basedOn w:val="Normal"/>
    <w:next w:val="Normal"/>
    <w:qFormat/>
    <w:pPr>
      <w:keepNext/>
      <w:spacing w:after="120"/>
      <w:ind w:left="1584" w:firstLine="576"/>
      <w:outlineLvl w:val="4"/>
    </w:pPr>
    <w:rPr>
      <w:rFonts w:ascii="Tahoma" w:hAnsi="Tahoma"/>
      <w:b/>
      <w:sz w:val="20"/>
    </w:rPr>
  </w:style>
  <w:style w:type="paragraph" w:styleId="Heading6">
    <w:name w:val="heading 6"/>
    <w:basedOn w:val="Normal"/>
    <w:next w:val="Normal"/>
    <w:qFormat/>
    <w:pPr>
      <w:keepNext/>
      <w:numPr>
        <w:numId w:val="1"/>
      </w:numPr>
      <w:ind w:left="720" w:hanging="720"/>
      <w:jc w:val="both"/>
      <w:outlineLvl w:val="5"/>
    </w:pPr>
    <w:rPr>
      <w:rFonts w:ascii="Tahoma" w:hAnsi="Tahoma"/>
      <w:b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AHeading">
    <w:name w:val="toa heading"/>
    <w:basedOn w:val="Normal"/>
    <w:next w:val="Normal"/>
    <w:semiHidden/>
    <w:pPr>
      <w:tabs>
        <w:tab w:val="left" w:pos="9000"/>
        <w:tab w:val="right" w:pos="9360"/>
      </w:tabs>
      <w:suppressAutoHyphens/>
    </w:pPr>
    <w:rPr>
      <w:rFonts w:ascii="Courier New" w:hAnsi="Courier New"/>
    </w:rPr>
  </w:style>
  <w:style w:type="paragraph" w:styleId="BodyTextIndent">
    <w:name w:val="Body Text Indent"/>
    <w:basedOn w:val="Normal"/>
    <w:pPr>
      <w:ind w:left="2160" w:hanging="1440"/>
      <w:jc w:val="both"/>
    </w:pPr>
    <w:rPr>
      <w:rFonts w:ascii="Tahoma" w:hAnsi="Tahoma"/>
      <w:sz w:val="20"/>
    </w:rPr>
  </w:style>
  <w:style w:type="paragraph" w:styleId="BodyTextIndent2">
    <w:name w:val="Body Text Indent 2"/>
    <w:basedOn w:val="Normal"/>
    <w:pPr>
      <w:ind w:left="720"/>
      <w:jc w:val="both"/>
    </w:pPr>
    <w:rPr>
      <w:rFonts w:ascii="Tahoma" w:hAnsi="Tahoma"/>
      <w:sz w:val="20"/>
    </w:rPr>
  </w:style>
  <w:style w:type="paragraph" w:styleId="BodyTextIndent3">
    <w:name w:val="Body Text Indent 3"/>
    <w:basedOn w:val="Normal"/>
    <w:pPr>
      <w:ind w:left="1080"/>
      <w:jc w:val="both"/>
    </w:pPr>
    <w:rPr>
      <w:rFonts w:ascii="Tahoma" w:hAnsi="Tahoma"/>
      <w:sz w:val="20"/>
    </w:rPr>
  </w:style>
  <w:style w:type="character" w:customStyle="1" w:styleId="Heading1Char">
    <w:name w:val="Heading 1 Char"/>
    <w:rPr>
      <w:b/>
      <w:sz w:val="24"/>
      <w:szCs w:val="24"/>
    </w:rPr>
  </w:style>
  <w:style w:type="character" w:customStyle="1" w:styleId="Heading2Char">
    <w:name w:val="Heading 2 Char"/>
    <w:rPr>
      <w:b/>
      <w:sz w:val="22"/>
      <w:szCs w:val="24"/>
    </w:rPr>
  </w:style>
  <w:style w:type="paragraph" w:styleId="ListParagraph">
    <w:name w:val="List Paragraph"/>
    <w:basedOn w:val="Normal"/>
    <w:uiPriority w:val="34"/>
    <w:qFormat/>
    <w:rsid w:val="00687D9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PH"/>
    </w:rPr>
  </w:style>
  <w:style w:type="paragraph" w:customStyle="1" w:styleId="bp">
    <w:name w:val="bp"/>
    <w:basedOn w:val="Normal"/>
    <w:rsid w:val="00BB682D"/>
    <w:pPr>
      <w:spacing w:before="100" w:beforeAutospacing="1" w:after="100" w:afterAutospacing="1"/>
    </w:pPr>
    <w:rPr>
      <w:lang w:val="fil-PH" w:eastAsia="fil-PH"/>
    </w:rPr>
  </w:style>
  <w:style w:type="paragraph" w:styleId="NormalWeb">
    <w:name w:val="Normal (Web)"/>
    <w:basedOn w:val="Normal"/>
    <w:uiPriority w:val="99"/>
    <w:unhideWhenUsed/>
    <w:rsid w:val="00314A79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4A1060"/>
    <w:rPr>
      <w:color w:val="0000FF"/>
      <w:u w:val="single"/>
    </w:rPr>
  </w:style>
  <w:style w:type="character" w:styleId="Strong">
    <w:name w:val="Strong"/>
    <w:uiPriority w:val="22"/>
    <w:qFormat/>
    <w:rsid w:val="00466E08"/>
    <w:rPr>
      <w:b/>
      <w:bCs/>
    </w:rPr>
  </w:style>
  <w:style w:type="table" w:styleId="TableGrid">
    <w:name w:val="Table Grid"/>
    <w:basedOn w:val="TableNormal"/>
    <w:rsid w:val="000B10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AE59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E59B0"/>
    <w:rPr>
      <w:rFonts w:ascii="Tahoma" w:hAnsi="Tahoma" w:cs="Tahoma"/>
      <w:sz w:val="16"/>
      <w:szCs w:val="16"/>
      <w:lang w:val="en-US" w:eastAsia="en-US"/>
    </w:rPr>
  </w:style>
  <w:style w:type="paragraph" w:styleId="NoSpacing">
    <w:name w:val="No Spacing"/>
    <w:link w:val="NoSpacingChar"/>
    <w:uiPriority w:val="1"/>
    <w:qFormat/>
    <w:rsid w:val="00A432A5"/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A432A5"/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A432A5"/>
    <w:rPr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20E77"/>
    <w:rPr>
      <w:sz w:val="24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531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3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1345">
              <w:marLeft w:val="0"/>
              <w:marRight w:val="0"/>
              <w:marTop w:val="167"/>
              <w:marBottom w:val="1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58307">
                  <w:marLeft w:val="0"/>
                  <w:marRight w:val="0"/>
                  <w:marTop w:val="0"/>
                  <w:marBottom w:val="3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8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49075">
                              <w:marLeft w:val="-469"/>
                              <w:marRight w:val="-469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74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8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131780">
      <w:bodyDiv w:val="1"/>
      <w:marLeft w:val="0"/>
      <w:marRight w:val="0"/>
      <w:marTop w:val="0"/>
      <w:marBottom w:val="0"/>
      <w:divBdr>
        <w:top w:val="single" w:sz="24" w:space="0" w:color="FF3300"/>
        <w:left w:val="none" w:sz="0" w:space="0" w:color="auto"/>
        <w:bottom w:val="none" w:sz="0" w:space="0" w:color="auto"/>
        <w:right w:val="none" w:sz="0" w:space="0" w:color="auto"/>
      </w:divBdr>
      <w:divsChild>
        <w:div w:id="132069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8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5803">
                      <w:marLeft w:val="0"/>
                      <w:marRight w:val="-5727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66339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42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6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8976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1829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33609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83093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30223">
          <w:marLeft w:val="90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4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9222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4572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91871">
      <w:bodyDiv w:val="1"/>
      <w:marLeft w:val="0"/>
      <w:marRight w:val="0"/>
      <w:marTop w:val="0"/>
      <w:marBottom w:val="0"/>
      <w:divBdr>
        <w:top w:val="single" w:sz="24" w:space="0" w:color="FF3300"/>
        <w:left w:val="none" w:sz="0" w:space="0" w:color="auto"/>
        <w:bottom w:val="none" w:sz="0" w:space="0" w:color="auto"/>
        <w:right w:val="none" w:sz="0" w:space="0" w:color="auto"/>
      </w:divBdr>
      <w:divsChild>
        <w:div w:id="3693799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87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78347">
                      <w:marLeft w:val="0"/>
                      <w:marRight w:val="-5727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222511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8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7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701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293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96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30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6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26" Type="http://schemas.openxmlformats.org/officeDocument/2006/relationships/hyperlink" Target="https://www.w3schools.com/php/php_mysql_create_table.asp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w3schools.com/html/" TargetMode="External"/><Relationship Id="rId34" Type="http://schemas.openxmlformats.org/officeDocument/2006/relationships/hyperlink" Target="https://skillforge.com/how-to-create-a-database-using-phpmyadmin-xampp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5" Type="http://schemas.openxmlformats.org/officeDocument/2006/relationships/hyperlink" Target="https://www.w3schools.com/php/php_mysql_create.asp" TargetMode="External"/><Relationship Id="rId33" Type="http://schemas.openxmlformats.org/officeDocument/2006/relationships/hyperlink" Target="https://www.w3schools.com/php/php_mysql_update.asp" TargetMode="External"/><Relationship Id="rId38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0" Type="http://schemas.openxmlformats.org/officeDocument/2006/relationships/hyperlink" Target="https://www.w3schools.com/css/" TargetMode="External"/><Relationship Id="rId29" Type="http://schemas.openxmlformats.org/officeDocument/2006/relationships/hyperlink" Target="https://www.w3schools.com/php/php_mysql_select.as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hyperlink" Target="https://www.w3schools.com/php/php_mysql_connect.asp" TargetMode="External"/><Relationship Id="rId32" Type="http://schemas.openxmlformats.org/officeDocument/2006/relationships/hyperlink" Target="https://www.w3schools.com/php/php_mysql_delete.asp" TargetMode="External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hyperlink" Target="https://www.w3schools.com/php/php_mysql_intro.asp" TargetMode="External"/><Relationship Id="rId28" Type="http://schemas.openxmlformats.org/officeDocument/2006/relationships/hyperlink" Target="https://www.w3schools.com/php/php_mysql_insert_multiple.asp" TargetMode="External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tmp"/><Relationship Id="rId31" Type="http://schemas.openxmlformats.org/officeDocument/2006/relationships/hyperlink" Target="https://www.w3schools.com/php/php_mysql_select_orderby.as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tmp"/><Relationship Id="rId22" Type="http://schemas.openxmlformats.org/officeDocument/2006/relationships/hyperlink" Target="https://www.w3schools.com/php/php_variables.asp" TargetMode="External"/><Relationship Id="rId27" Type="http://schemas.openxmlformats.org/officeDocument/2006/relationships/hyperlink" Target="https://www.w3schools.com/php/php_mysql_insert.asp" TargetMode="External"/><Relationship Id="rId30" Type="http://schemas.openxmlformats.org/officeDocument/2006/relationships/hyperlink" Target="https://www.w3schools.com/php/php_mysql_select_where.asp" TargetMode="External"/><Relationship Id="rId35" Type="http://schemas.openxmlformats.org/officeDocument/2006/relationships/hyperlink" Target="https://www.w3schools.com/php/php_file_upload.asp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letterhead%20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693D89-C814-4BAA-AD3E-ECDEECD06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letterhead 2</Template>
  <TotalTime>6</TotalTime>
  <Pages>1</Pages>
  <Words>971</Words>
  <Characters>5536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&lt;INSTRUCTIONS&gt;</vt:lpstr>
    </vt:vector>
  </TitlesOfParts>
  <Company>FEU - East Asia College</Company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&lt;INSTRUCTIONS&gt;</dc:title>
  <dc:creator>FEU - East Asia College</dc:creator>
  <cp:lastModifiedBy>Rene Christopher Tio</cp:lastModifiedBy>
  <cp:revision>19</cp:revision>
  <cp:lastPrinted>2021-12-13T13:51:00Z</cp:lastPrinted>
  <dcterms:created xsi:type="dcterms:W3CDTF">2020-07-20T16:22:00Z</dcterms:created>
  <dcterms:modified xsi:type="dcterms:W3CDTF">2021-12-13T13:51:00Z</dcterms:modified>
</cp:coreProperties>
</file>